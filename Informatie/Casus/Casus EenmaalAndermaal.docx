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73627CFE" w14:textId="77777777" w:rsidR="007D5F82" w:rsidRPr="0092106E" w:rsidRDefault="000D3A39" w:rsidP="00574401">
      <w:r w:rsidRPr="0092106E">
        <w:rPr>
          <w:noProof/>
        </w:rPr>
        <mc:AlternateContent>
          <mc:Choice Requires="wps">
            <w:drawing>
              <wp:anchor distT="0" distB="0" distL="114300" distR="114300" simplePos="0" relativeHeight="251656704" behindDoc="0" locked="0" layoutInCell="1" allowOverlap="1" wp14:anchorId="253A20FD" wp14:editId="44501850">
                <wp:simplePos x="0" y="0"/>
                <wp:positionH relativeFrom="column">
                  <wp:posOffset>-720090</wp:posOffset>
                </wp:positionH>
                <wp:positionV relativeFrom="paragraph">
                  <wp:posOffset>3884295</wp:posOffset>
                </wp:positionV>
                <wp:extent cx="5586095" cy="3515995"/>
                <wp:effectExtent l="0" t="0" r="0" b="8255"/>
                <wp:wrapThrough wrapText="bothSides">
                  <wp:wrapPolygon edited="0">
                    <wp:start x="0" y="0"/>
                    <wp:lineTo x="0" y="21534"/>
                    <wp:lineTo x="21509" y="21534"/>
                    <wp:lineTo x="21509" y="0"/>
                    <wp:lineTo x="0" y="0"/>
                  </wp:wrapPolygon>
                </wp:wrapThrough>
                <wp:docPr id="4" name="Rechthoek 4"/>
                <wp:cNvGraphicFramePr/>
                <a:graphic xmlns:a="http://schemas.openxmlformats.org/drawingml/2006/main">
                  <a:graphicData uri="http://schemas.microsoft.com/office/word/2010/wordprocessingShape">
                    <wps:wsp>
                      <wps:cNvSpPr/>
                      <wps:spPr>
                        <a:xfrm>
                          <a:off x="0" y="0"/>
                          <a:ext cx="5586095" cy="3515995"/>
                        </a:xfrm>
                        <a:prstGeom prst="rect">
                          <a:avLst/>
                        </a:prstGeom>
                        <a:solidFill>
                          <a:srgbClr val="FFFFFF"/>
                        </a:solidFill>
                        <a:ln>
                          <a:noFill/>
                        </a:ln>
                        <a:effectLst/>
                      </wps:spPr>
                      <wps:style>
                        <a:lnRef idx="1">
                          <a:schemeClr val="accent1"/>
                        </a:lnRef>
                        <a:fillRef idx="3">
                          <a:schemeClr val="accent1"/>
                        </a:fillRef>
                        <a:effectRef idx="2">
                          <a:schemeClr val="accent1"/>
                        </a:effectRef>
                        <a:fontRef idx="minor">
                          <a:schemeClr val="lt1"/>
                        </a:fontRef>
                      </wps:style>
                      <wps:txbx>
                        <w:txbxContent>
                          <w:p w14:paraId="7CA763B2" w14:textId="77777777" w:rsidR="00D875C7" w:rsidRPr="00254EAF" w:rsidRDefault="00D875C7" w:rsidP="000D3A39">
                            <w:pPr>
                              <w:spacing w:line="240" w:lineRule="auto"/>
                              <w:rPr>
                                <w:b/>
                                <w:color w:val="000000"/>
                                <w:sz w:val="40"/>
                              </w:rPr>
                            </w:pPr>
                            <w:r w:rsidRPr="00254EAF">
                              <w:rPr>
                                <w:b/>
                                <w:color w:val="000000"/>
                                <w:sz w:val="40"/>
                              </w:rPr>
                              <w:t>Casus</w:t>
                            </w:r>
                          </w:p>
                          <w:p w14:paraId="3CA88FDC" w14:textId="77777777" w:rsidR="00D875C7" w:rsidRPr="00DF7E26" w:rsidRDefault="00D875C7" w:rsidP="000D3A39">
                            <w:pPr>
                              <w:spacing w:line="240" w:lineRule="auto"/>
                              <w:rPr>
                                <w:b/>
                                <w:color w:val="000000"/>
                                <w:sz w:val="84"/>
                                <w:szCs w:val="84"/>
                              </w:rPr>
                            </w:pPr>
                            <w:r>
                              <w:rPr>
                                <w:b/>
                                <w:color w:val="000000"/>
                                <w:sz w:val="84"/>
                                <w:szCs w:val="84"/>
                              </w:rPr>
                              <w:t>Eenmaal Andermaal</w:t>
                            </w:r>
                          </w:p>
                          <w:p w14:paraId="29A3CFDA" w14:textId="77777777" w:rsidR="00D875C7" w:rsidRPr="00DF7E26" w:rsidRDefault="00D875C7" w:rsidP="000D3A39">
                            <w:pPr>
                              <w:spacing w:line="240" w:lineRule="auto"/>
                              <w:rPr>
                                <w:b/>
                                <w:color w:val="000000"/>
                                <w:sz w:val="24"/>
                              </w:rPr>
                            </w:pPr>
                            <w:r w:rsidRPr="00DF7E26">
                              <w:rPr>
                                <w:b/>
                                <w:color w:val="000000"/>
                                <w:sz w:val="24"/>
                              </w:rPr>
                              <w:t>…………………………………………………</w:t>
                            </w:r>
                            <w:r>
                              <w:rPr>
                                <w:b/>
                                <w:color w:val="000000"/>
                                <w:sz w:val="24"/>
                              </w:rPr>
                              <w:t>………..</w:t>
                            </w:r>
                          </w:p>
                          <w:p w14:paraId="0C69AB60" w14:textId="77777777" w:rsidR="00D875C7" w:rsidRPr="0088052B" w:rsidRDefault="00D875C7" w:rsidP="000D3A39">
                            <w:pPr>
                              <w:spacing w:line="240" w:lineRule="auto"/>
                              <w:rPr>
                                <w:b/>
                                <w:color w:val="000000"/>
                                <w:sz w:val="36"/>
                                <w:szCs w:val="40"/>
                              </w:rPr>
                            </w:pPr>
                            <w:r w:rsidRPr="0088052B">
                              <w:rPr>
                                <w:b/>
                                <w:color w:val="000000"/>
                                <w:sz w:val="36"/>
                                <w:szCs w:val="40"/>
                              </w:rPr>
                              <w:t>OWE:</w:t>
                            </w:r>
                            <w:r w:rsidRPr="0088052B">
                              <w:rPr>
                                <w:b/>
                                <w:color w:val="000000"/>
                                <w:sz w:val="36"/>
                                <w:szCs w:val="40"/>
                              </w:rPr>
                              <w:tab/>
                            </w:r>
                            <w:r w:rsidRPr="0088052B">
                              <w:rPr>
                                <w:b/>
                                <w:color w:val="000000"/>
                                <w:sz w:val="36"/>
                                <w:szCs w:val="40"/>
                              </w:rPr>
                              <w:tab/>
                              <w:t xml:space="preserve">I-Project </w:t>
                            </w:r>
                            <w:r w:rsidRPr="0088052B">
                              <w:rPr>
                                <w:color w:val="000000"/>
                                <w:sz w:val="36"/>
                                <w:szCs w:val="40"/>
                              </w:rPr>
                              <w:t>[Pr-IP]</w:t>
                            </w:r>
                          </w:p>
                          <w:p w14:paraId="4CE038CC" w14:textId="77777777" w:rsidR="00D875C7" w:rsidRPr="0088052B" w:rsidRDefault="00D875C7" w:rsidP="000D3A39">
                            <w:pPr>
                              <w:spacing w:line="240" w:lineRule="auto"/>
                              <w:rPr>
                                <w:b/>
                                <w:color w:val="000000"/>
                                <w:sz w:val="36"/>
                                <w:szCs w:val="40"/>
                              </w:rPr>
                            </w:pPr>
                            <w:r w:rsidRPr="0088052B">
                              <w:rPr>
                                <w:b/>
                                <w:color w:val="000000"/>
                                <w:sz w:val="36"/>
                                <w:szCs w:val="40"/>
                              </w:rPr>
                              <w:t>opleiding:</w:t>
                            </w:r>
                            <w:r w:rsidRPr="0088052B">
                              <w:rPr>
                                <w:b/>
                                <w:color w:val="000000"/>
                                <w:sz w:val="36"/>
                                <w:szCs w:val="40"/>
                              </w:rPr>
                              <w:tab/>
                              <w:t>HBO-ICT</w:t>
                            </w:r>
                            <w:r w:rsidR="00B9742C">
                              <w:rPr>
                                <w:b/>
                                <w:color w:val="000000"/>
                                <w:sz w:val="36"/>
                                <w:szCs w:val="40"/>
                              </w:rPr>
                              <w:t xml:space="preserve"> propedeuse</w:t>
                            </w:r>
                          </w:p>
                          <w:p w14:paraId="50EFC96B" w14:textId="77777777" w:rsidR="00D875C7" w:rsidRDefault="00D875C7" w:rsidP="00DF7E26">
                            <w:pPr>
                              <w:spacing w:line="240" w:lineRule="auto"/>
                              <w:rPr>
                                <w:b/>
                                <w:color w:val="000000"/>
                                <w:sz w:val="36"/>
                                <w:szCs w:val="40"/>
                              </w:rPr>
                            </w:pPr>
                            <w:r w:rsidRPr="0088052B">
                              <w:rPr>
                                <w:b/>
                                <w:color w:val="000000"/>
                                <w:sz w:val="36"/>
                                <w:szCs w:val="40"/>
                              </w:rPr>
                              <w:t>auteur:</w:t>
                            </w:r>
                            <w:r w:rsidRPr="0088052B">
                              <w:rPr>
                                <w:b/>
                                <w:color w:val="000000"/>
                                <w:sz w:val="36"/>
                                <w:szCs w:val="40"/>
                              </w:rPr>
                              <w:tab/>
                            </w:r>
                            <w:r w:rsidRPr="0088052B">
                              <w:rPr>
                                <w:b/>
                                <w:color w:val="000000"/>
                                <w:sz w:val="36"/>
                                <w:szCs w:val="40"/>
                              </w:rPr>
                              <w:tab/>
                              <w:t>A.C. van Bers</w:t>
                            </w:r>
                          </w:p>
                          <w:p w14:paraId="1A0EE983" w14:textId="77777777" w:rsidR="00D875C7" w:rsidRPr="00B9742C" w:rsidRDefault="00D875C7" w:rsidP="00DF7E26">
                            <w:pPr>
                              <w:spacing w:line="240" w:lineRule="auto"/>
                              <w:rPr>
                                <w:b/>
                                <w:color w:val="000000"/>
                                <w:sz w:val="32"/>
                                <w:szCs w:val="40"/>
                              </w:rPr>
                            </w:pPr>
                            <w:proofErr w:type="spellStart"/>
                            <w:r w:rsidRPr="00B9742C">
                              <w:rPr>
                                <w:b/>
                                <w:color w:val="000000"/>
                                <w:sz w:val="32"/>
                                <w:szCs w:val="40"/>
                              </w:rPr>
                              <w:t>co-auteur</w:t>
                            </w:r>
                            <w:proofErr w:type="spellEnd"/>
                            <w:r w:rsidRPr="00B9742C">
                              <w:rPr>
                                <w:b/>
                                <w:color w:val="000000"/>
                                <w:sz w:val="32"/>
                                <w:szCs w:val="40"/>
                              </w:rPr>
                              <w:t>:</w:t>
                            </w:r>
                            <w:r w:rsidRPr="00B9742C">
                              <w:rPr>
                                <w:b/>
                                <w:color w:val="000000"/>
                                <w:sz w:val="32"/>
                                <w:szCs w:val="40"/>
                              </w:rPr>
                              <w:tab/>
                              <w:t>N.L. Bijleveld</w:t>
                            </w:r>
                          </w:p>
                          <w:p w14:paraId="4920FFAF" w14:textId="77777777" w:rsidR="00D875C7" w:rsidRPr="00B9742C" w:rsidRDefault="00D875C7" w:rsidP="000D3A39">
                            <w:pPr>
                              <w:spacing w:line="240" w:lineRule="auto"/>
                              <w:rPr>
                                <w:b/>
                                <w:color w:val="000000"/>
                                <w:sz w:val="32"/>
                                <w:szCs w:val="40"/>
                              </w:rPr>
                            </w:pPr>
                            <w:r w:rsidRPr="00B9742C">
                              <w:rPr>
                                <w:b/>
                                <w:color w:val="000000"/>
                                <w:sz w:val="32"/>
                                <w:szCs w:val="40"/>
                              </w:rPr>
                              <w:t>versie:</w:t>
                            </w:r>
                            <w:r w:rsidRPr="00B9742C">
                              <w:rPr>
                                <w:b/>
                                <w:color w:val="000000"/>
                                <w:sz w:val="32"/>
                                <w:szCs w:val="40"/>
                              </w:rPr>
                              <w:tab/>
                            </w:r>
                            <w:r w:rsidRPr="00B9742C">
                              <w:rPr>
                                <w:b/>
                                <w:color w:val="000000"/>
                                <w:sz w:val="32"/>
                                <w:szCs w:val="40"/>
                              </w:rPr>
                              <w:tab/>
                            </w:r>
                            <w:r w:rsidR="008F35A5" w:rsidRPr="00B9742C">
                              <w:rPr>
                                <w:b/>
                                <w:color w:val="000000"/>
                                <w:sz w:val="32"/>
                                <w:szCs w:val="40"/>
                              </w:rPr>
                              <w:t>voorjaar</w:t>
                            </w:r>
                            <w:r w:rsidRPr="00B9742C">
                              <w:rPr>
                                <w:b/>
                                <w:color w:val="000000"/>
                                <w:sz w:val="32"/>
                                <w:szCs w:val="40"/>
                              </w:rPr>
                              <w:t xml:space="preserve"> 201</w:t>
                            </w:r>
                            <w:r w:rsidR="00884690">
                              <w:rPr>
                                <w:b/>
                                <w:color w:val="000000"/>
                                <w:sz w:val="32"/>
                                <w:szCs w:val="40"/>
                              </w:rPr>
                              <w:t>9</w:t>
                            </w:r>
                          </w:p>
                          <w:p w14:paraId="11FDC627" w14:textId="77777777" w:rsidR="00D875C7" w:rsidRDefault="00D875C7" w:rsidP="000D3A39">
                            <w:pPr>
                              <w:spacing w:line="240" w:lineRule="auto"/>
                              <w:rPr>
                                <w:b/>
                                <w:color w:val="000000"/>
                                <w:sz w:val="24"/>
                              </w:rPr>
                            </w:pPr>
                            <w:r w:rsidRPr="00DF7E26">
                              <w:rPr>
                                <w:b/>
                                <w:color w:val="000000"/>
                                <w:sz w:val="24"/>
                              </w:rPr>
                              <w:t>…………………………………………………</w:t>
                            </w:r>
                            <w:r>
                              <w:rPr>
                                <w:b/>
                                <w:color w:val="000000"/>
                                <w:sz w:val="24"/>
                              </w:rPr>
                              <w:t>……….</w:t>
                            </w:r>
                          </w:p>
                          <w:p w14:paraId="4FA77705" w14:textId="77777777" w:rsidR="00D875C7" w:rsidRDefault="00D875C7" w:rsidP="000D3A39">
                            <w:pPr>
                              <w:spacing w:line="240" w:lineRule="auto"/>
                              <w:rPr>
                                <w:b/>
                                <w:color w:val="000000"/>
                                <w:sz w:val="24"/>
                              </w:rPr>
                            </w:pPr>
                          </w:p>
                          <w:p w14:paraId="668DE523" w14:textId="77777777" w:rsidR="00DA241C" w:rsidRPr="009821B9" w:rsidRDefault="00DA241C" w:rsidP="00DA241C">
                            <w:pPr>
                              <w:spacing w:line="240" w:lineRule="auto"/>
                              <w:rPr>
                                <w:rFonts w:ascii="Segoe UI Semilight" w:hAnsi="Segoe UI Semilight" w:cs="Segoe UI Semilight"/>
                                <w:color w:val="000000"/>
                                <w:sz w:val="18"/>
                                <w:szCs w:val="40"/>
                              </w:rPr>
                            </w:pPr>
                            <w:r w:rsidRPr="009821B9">
                              <w:rPr>
                                <w:rFonts w:ascii="Segoe UI Semilight" w:hAnsi="Segoe UI Semilight" w:cs="Segoe UI Semilight"/>
                                <w:color w:val="000000"/>
                                <w:sz w:val="18"/>
                                <w:szCs w:val="40"/>
                              </w:rPr>
                              <w:t>Met gebruikmaking van eerder werk van: Van Dooren, Zwart &amp; Van Hoof</w:t>
                            </w:r>
                          </w:p>
                          <w:p w14:paraId="6C9C6640" w14:textId="77777777" w:rsidR="00D875C7" w:rsidRPr="00DF7E26" w:rsidRDefault="00D875C7" w:rsidP="000D3A39">
                            <w:pPr>
                              <w:spacing w:line="240" w:lineRule="auto"/>
                              <w:rPr>
                                <w:b/>
                                <w:color w:val="000000"/>
                                <w:sz w:val="24"/>
                              </w:rPr>
                            </w:pPr>
                          </w:p>
                        </w:txbxContent>
                      </wps:txbx>
                      <wps:bodyPr lIns="1800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53A20FD" id="Rechthoek 4" o:spid="_x0000_s1026" style="position:absolute;margin-left:-56.7pt;margin-top:305.85pt;width:439.85pt;height:27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" stroked="f">
                <v:textbox inset="5mm">
                  <w:txbxContent>
                    <w:p w:rsidR="00D875C7" w:rsidRPr="00254EAF" w:rsidRDefault="00D875C7" w:rsidP="000D3A39">
                      <w:pPr>
                        <w:spacing w:line="240" w:lineRule="auto"/>
                        <w:rPr>
                          <w:b/>
                          <w:color w:val="000000"/>
                          <w:sz w:val="40"/>
                        </w:rPr>
                      </w:pPr>
                      <w:r w:rsidRPr="00254EAF">
                        <w:rPr>
                          <w:b/>
                          <w:color w:val="000000"/>
                          <w:sz w:val="40"/>
                        </w:rPr>
                        <w:t>Casus</w:t>
                      </w:r>
                    </w:p>
                    <w:p w:rsidR="00D875C7" w:rsidRPr="00DF7E26" w:rsidRDefault="00D875C7" w:rsidP="000D3A39">
                      <w:pPr>
                        <w:spacing w:line="240" w:lineRule="auto"/>
                        <w:rPr>
                          <w:b/>
                          <w:color w:val="000000"/>
                          <w:sz w:val="84"/>
                          <w:szCs w:val="84"/>
                        </w:rPr>
                      </w:pPr>
                      <w:r>
                        <w:rPr>
                          <w:b/>
                          <w:color w:val="000000"/>
                          <w:sz w:val="84"/>
                          <w:szCs w:val="84"/>
                        </w:rPr>
                        <w:t>Eenmaal Andermaal</w:t>
                      </w:r>
                    </w:p>
                    <w:p w:rsidR="00D875C7" w:rsidRPr="00DF7E26" w:rsidRDefault="00D875C7" w:rsidP="000D3A39">
                      <w:pPr>
                        <w:spacing w:line="240" w:lineRule="auto"/>
                        <w:rPr>
                          <w:b/>
                          <w:color w:val="000000"/>
                          <w:sz w:val="24"/>
                        </w:rPr>
                      </w:pPr>
                      <w:r w:rsidRPr="00DF7E26">
                        <w:rPr>
                          <w:b/>
                          <w:color w:val="000000"/>
                          <w:sz w:val="24"/>
                        </w:rPr>
                        <w:t>…………………………………………………</w:t>
                      </w:r>
                      <w:r>
                        <w:rPr>
                          <w:b/>
                          <w:color w:val="000000"/>
                          <w:sz w:val="24"/>
                        </w:rPr>
                        <w:t>………..</w:t>
                      </w:r>
                    </w:p>
                    <w:p w:rsidR="00D875C7" w:rsidRPr="0088052B" w:rsidRDefault="00D875C7" w:rsidP="000D3A39">
                      <w:pPr>
                        <w:spacing w:line="240" w:lineRule="auto"/>
                        <w:rPr>
                          <w:b/>
                          <w:color w:val="000000"/>
                          <w:sz w:val="36"/>
                          <w:szCs w:val="40"/>
                        </w:rPr>
                      </w:pPr>
                      <w:r w:rsidRPr="0088052B">
                        <w:rPr>
                          <w:b/>
                          <w:color w:val="000000"/>
                          <w:sz w:val="36"/>
                          <w:szCs w:val="40"/>
                        </w:rPr>
                        <w:t>OWE:</w:t>
                      </w:r>
                      <w:r w:rsidRPr="0088052B">
                        <w:rPr>
                          <w:b/>
                          <w:color w:val="000000"/>
                          <w:sz w:val="36"/>
                          <w:szCs w:val="40"/>
                        </w:rPr>
                        <w:tab/>
                      </w:r>
                      <w:r w:rsidRPr="0088052B">
                        <w:rPr>
                          <w:b/>
                          <w:color w:val="000000"/>
                          <w:sz w:val="36"/>
                          <w:szCs w:val="40"/>
                        </w:rPr>
                        <w:tab/>
                        <w:t xml:space="preserve">I-Project </w:t>
                      </w:r>
                      <w:r w:rsidRPr="0088052B">
                        <w:rPr>
                          <w:color w:val="000000"/>
                          <w:sz w:val="36"/>
                          <w:szCs w:val="40"/>
                        </w:rPr>
                        <w:t>[Pr-IP]</w:t>
                      </w:r>
                    </w:p>
                    <w:p w:rsidR="00D875C7" w:rsidRPr="0088052B" w:rsidRDefault="00D875C7" w:rsidP="000D3A39">
                      <w:pPr>
                        <w:spacing w:line="240" w:lineRule="auto"/>
                        <w:rPr>
                          <w:b/>
                          <w:color w:val="000000"/>
                          <w:sz w:val="36"/>
                          <w:szCs w:val="40"/>
                        </w:rPr>
                      </w:pPr>
                      <w:r w:rsidRPr="0088052B">
                        <w:rPr>
                          <w:b/>
                          <w:color w:val="000000"/>
                          <w:sz w:val="36"/>
                          <w:szCs w:val="40"/>
                        </w:rPr>
                        <w:t>opleiding:</w:t>
                      </w:r>
                      <w:r w:rsidRPr="0088052B">
                        <w:rPr>
                          <w:b/>
                          <w:color w:val="000000"/>
                          <w:sz w:val="36"/>
                          <w:szCs w:val="40"/>
                        </w:rPr>
                        <w:tab/>
                        <w:t>HBO-ICT</w:t>
                      </w:r>
                      <w:r w:rsidR="00B9742C">
                        <w:rPr>
                          <w:b/>
                          <w:color w:val="000000"/>
                          <w:sz w:val="36"/>
                          <w:szCs w:val="40"/>
                        </w:rPr>
                        <w:t xml:space="preserve"> propedeuse</w:t>
                      </w:r>
                    </w:p>
                    <w:p w:rsidR="00D875C7" w:rsidRDefault="00D875C7" w:rsidP="00DF7E26">
                      <w:pPr>
                        <w:spacing w:line="240" w:lineRule="auto"/>
                        <w:rPr>
                          <w:b/>
                          <w:color w:val="000000"/>
                          <w:sz w:val="36"/>
                          <w:szCs w:val="40"/>
                        </w:rPr>
                      </w:pPr>
                      <w:r w:rsidRPr="0088052B">
                        <w:rPr>
                          <w:b/>
                          <w:color w:val="000000"/>
                          <w:sz w:val="36"/>
                          <w:szCs w:val="40"/>
                        </w:rPr>
                        <w:t>auteur:</w:t>
                      </w:r>
                      <w:r w:rsidRPr="0088052B">
                        <w:rPr>
                          <w:b/>
                          <w:color w:val="000000"/>
                          <w:sz w:val="36"/>
                          <w:szCs w:val="40"/>
                        </w:rPr>
                        <w:tab/>
                      </w:r>
                      <w:r w:rsidRPr="0088052B">
                        <w:rPr>
                          <w:b/>
                          <w:color w:val="000000"/>
                          <w:sz w:val="36"/>
                          <w:szCs w:val="40"/>
                        </w:rPr>
                        <w:tab/>
                        <w:t>A.C. van Bers</w:t>
                      </w:r>
                    </w:p>
                    <w:p w:rsidR="00D875C7" w:rsidRPr="00B9742C" w:rsidRDefault="00D875C7" w:rsidP="00DF7E26">
                      <w:pPr>
                        <w:spacing w:line="240" w:lineRule="auto"/>
                        <w:rPr>
                          <w:b/>
                          <w:color w:val="000000"/>
                          <w:sz w:val="32"/>
                          <w:szCs w:val="40"/>
                        </w:rPr>
                      </w:pPr>
                      <w:proofErr w:type="spellStart"/>
                      <w:r w:rsidRPr="00B9742C">
                        <w:rPr>
                          <w:b/>
                          <w:color w:val="000000"/>
                          <w:sz w:val="32"/>
                          <w:szCs w:val="40"/>
                        </w:rPr>
                        <w:t>co-auteur</w:t>
                      </w:r>
                      <w:proofErr w:type="spellEnd"/>
                      <w:r w:rsidRPr="00B9742C">
                        <w:rPr>
                          <w:b/>
                          <w:color w:val="000000"/>
                          <w:sz w:val="32"/>
                          <w:szCs w:val="40"/>
                        </w:rPr>
                        <w:t>:</w:t>
                      </w:r>
                      <w:r w:rsidRPr="00B9742C">
                        <w:rPr>
                          <w:b/>
                          <w:color w:val="000000"/>
                          <w:sz w:val="32"/>
                          <w:szCs w:val="40"/>
                        </w:rPr>
                        <w:tab/>
                        <w:t>N.L. Bijleveld</w:t>
                      </w:r>
                    </w:p>
                    <w:p w:rsidR="00D875C7" w:rsidRPr="00B9742C" w:rsidRDefault="00D875C7" w:rsidP="000D3A39">
                      <w:pPr>
                        <w:spacing w:line="240" w:lineRule="auto"/>
                        <w:rPr>
                          <w:b/>
                          <w:color w:val="000000"/>
                          <w:sz w:val="32"/>
                          <w:szCs w:val="40"/>
                        </w:rPr>
                      </w:pPr>
                      <w:r w:rsidRPr="00B9742C">
                        <w:rPr>
                          <w:b/>
                          <w:color w:val="000000"/>
                          <w:sz w:val="32"/>
                          <w:szCs w:val="40"/>
                        </w:rPr>
                        <w:t>versie:</w:t>
                      </w:r>
                      <w:r w:rsidRPr="00B9742C">
                        <w:rPr>
                          <w:b/>
                          <w:color w:val="000000"/>
                          <w:sz w:val="32"/>
                          <w:szCs w:val="40"/>
                        </w:rPr>
                        <w:tab/>
                      </w:r>
                      <w:r w:rsidRPr="00B9742C">
                        <w:rPr>
                          <w:b/>
                          <w:color w:val="000000"/>
                          <w:sz w:val="32"/>
                          <w:szCs w:val="40"/>
                        </w:rPr>
                        <w:tab/>
                      </w:r>
                      <w:r w:rsidR="008F35A5" w:rsidRPr="00B9742C">
                        <w:rPr>
                          <w:b/>
                          <w:color w:val="000000"/>
                          <w:sz w:val="32"/>
                          <w:szCs w:val="40"/>
                        </w:rPr>
                        <w:t>voorjaar</w:t>
                      </w:r>
                      <w:r w:rsidRPr="00B9742C">
                        <w:rPr>
                          <w:b/>
                          <w:color w:val="000000"/>
                          <w:sz w:val="32"/>
                          <w:szCs w:val="40"/>
                        </w:rPr>
                        <w:t xml:space="preserve"> 201</w:t>
                      </w:r>
                      <w:r w:rsidR="00884690">
                        <w:rPr>
                          <w:b/>
                          <w:color w:val="000000"/>
                          <w:sz w:val="32"/>
                          <w:szCs w:val="40"/>
                        </w:rPr>
                        <w:t>9</w:t>
                      </w:r>
                    </w:p>
                    <w:p w:rsidR="00D875C7" w:rsidRDefault="00D875C7" w:rsidP="000D3A39">
                      <w:pPr>
                        <w:spacing w:line="240" w:lineRule="auto"/>
                        <w:rPr>
                          <w:b/>
                          <w:color w:val="000000"/>
                          <w:sz w:val="24"/>
                        </w:rPr>
                      </w:pPr>
                      <w:r w:rsidRPr="00DF7E26">
                        <w:rPr>
                          <w:b/>
                          <w:color w:val="000000"/>
                          <w:sz w:val="24"/>
                        </w:rPr>
                        <w:t>…………………………………………………</w:t>
                      </w:r>
                      <w:r>
                        <w:rPr>
                          <w:b/>
                          <w:color w:val="000000"/>
                          <w:sz w:val="24"/>
                        </w:rPr>
                        <w:t>……….</w:t>
                      </w:r>
                    </w:p>
                    <w:p w:rsidR="00D875C7" w:rsidRDefault="00D875C7" w:rsidP="000D3A39">
                      <w:pPr>
                        <w:spacing w:line="240" w:lineRule="auto"/>
                        <w:rPr>
                          <w:b/>
                          <w:color w:val="000000"/>
                          <w:sz w:val="24"/>
                        </w:rPr>
                      </w:pPr>
                    </w:p>
                    <w:p w:rsidR="00DA241C" w:rsidRPr="009821B9" w:rsidRDefault="00DA241C" w:rsidP="00DA241C">
                      <w:pPr>
                        <w:spacing w:line="240" w:lineRule="auto"/>
                        <w:rPr>
                          <w:rFonts w:ascii="Segoe UI Semilight" w:hAnsi="Segoe UI Semilight" w:cs="Segoe UI Semilight"/>
                          <w:color w:val="000000"/>
                          <w:sz w:val="18"/>
                          <w:szCs w:val="40"/>
                        </w:rPr>
                      </w:pPr>
                      <w:r w:rsidRPr="009821B9">
                        <w:rPr>
                          <w:rFonts w:ascii="Segoe UI Semilight" w:hAnsi="Segoe UI Semilight" w:cs="Segoe UI Semilight"/>
                          <w:color w:val="000000"/>
                          <w:sz w:val="18"/>
                          <w:szCs w:val="40"/>
                        </w:rPr>
                        <w:t>Met gebruikmaking van eerder werk van: Van Dooren, Zwart &amp; Van Hoof</w:t>
                      </w:r>
                    </w:p>
                    <w:p w:rsidR="00D875C7" w:rsidRPr="00DF7E26" w:rsidRDefault="00D875C7" w:rsidP="000D3A39">
                      <w:pPr>
                        <w:spacing w:line="240" w:lineRule="auto"/>
                        <w:rPr>
                          <w:b/>
                          <w:color w:val="000000"/>
                          <w:sz w:val="24"/>
                        </w:rPr>
                      </w:pPr>
                    </w:p>
                  </w:txbxContent>
                </v:textbox>
                <w10:wrap type="through"/>
              </v:rect>
            </w:pict>
          </mc:Fallback>
        </mc:AlternateContent>
      </w:r>
      <w:r w:rsidRPr="0092106E">
        <w:rPr>
          <w:noProof/>
        </w:rPr>
        <mc:AlternateContent>
          <mc:Choice Requires="wps">
            <w:drawing>
              <wp:anchor distT="0" distB="0" distL="114300" distR="114300" simplePos="0" relativeHeight="251657728" behindDoc="1" locked="0" layoutInCell="1" allowOverlap="1" wp14:anchorId="0884FD4C" wp14:editId="4FC17C05">
                <wp:simplePos x="0" y="0"/>
                <wp:positionH relativeFrom="column">
                  <wp:posOffset>-720090</wp:posOffset>
                </wp:positionH>
                <wp:positionV relativeFrom="paragraph">
                  <wp:posOffset>-720090</wp:posOffset>
                </wp:positionV>
                <wp:extent cx="7692390" cy="10778490"/>
                <wp:effectExtent l="0" t="0" r="3810" b="0"/>
                <wp:wrapNone/>
                <wp:docPr id="9" name="Rechthoek 9"/>
                <wp:cNvGraphicFramePr/>
                <a:graphic xmlns:a="http://schemas.openxmlformats.org/drawingml/2006/main">
                  <a:graphicData uri="http://schemas.microsoft.com/office/word/2010/wordprocessingShape">
                    <wps:wsp>
                      <wps:cNvSpPr/>
                      <wps:spPr>
                        <a:xfrm>
                          <a:off x="0" y="0"/>
                          <a:ext cx="7692390" cy="10778490"/>
                        </a:xfrm>
                        <a:prstGeom prst="rect">
                          <a:avLst/>
                        </a:prstGeom>
                        <a:solidFill>
                          <a:srgbClr val="998657"/>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1D393833" id="Rechthoek 9" o:spid="_x0000_s1026" style="position:absolute;margin-left:-56.7pt;margin-top:-56.7pt;width:605.7pt;height:848.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" fillcolor="#998657" stroked="f"/>
            </w:pict>
          </mc:Fallback>
        </mc:AlternateContent>
      </w:r>
      <w:r w:rsidRPr="0092106E">
        <w:rPr>
          <w:noProof/>
        </w:rPr>
        <w:drawing>
          <wp:anchor distT="0" distB="0" distL="114300" distR="114300" simplePos="0" relativeHeight="251658752" behindDoc="0" locked="0" layoutInCell="1" allowOverlap="1" wp14:anchorId="2A652709" wp14:editId="4CBFA62E">
            <wp:simplePos x="0" y="0"/>
            <wp:positionH relativeFrom="column">
              <wp:posOffset>-457200</wp:posOffset>
            </wp:positionH>
            <wp:positionV relativeFrom="paragraph">
              <wp:posOffset>-457200</wp:posOffset>
            </wp:positionV>
            <wp:extent cx="2743200" cy="1375410"/>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adoorzichtig.pdf"/>
                    <pic:cNvPicPr/>
                  </pic:nvPicPr>
                  <pic:blipFill>
                    <a:blip r:embed="rId8">
                      <a:extLst>
                        <a:ext uri="{28A0092B-C50C-407E-A947-70E740481C1C}">
                          <a14:useLocalDpi xmlns:a14="http://schemas.microsoft.com/office/drawing/2010/main" val="0"/>
                        </a:ext>
                      </a:extLst>
                    </a:blip>
                    <a:stretch>
                      <a:fillRect/>
                    </a:stretch>
                  </pic:blipFill>
                  <pic:spPr>
                    <a:xfrm>
                      <a:off x="0" y="0"/>
                      <a:ext cx="2743200" cy="1375410"/>
                    </a:xfrm>
                    <a:prstGeom prst="rect">
                      <a:avLst/>
                    </a:prstGeom>
                  </pic:spPr>
                </pic:pic>
              </a:graphicData>
            </a:graphic>
            <wp14:sizeRelH relativeFrom="page">
              <wp14:pctWidth>0</wp14:pctWidth>
            </wp14:sizeRelH>
            <wp14:sizeRelV relativeFrom="page">
              <wp14:pctHeight>0</wp14:pctHeight>
            </wp14:sizeRelV>
          </wp:anchor>
        </w:drawing>
      </w:r>
      <w:r w:rsidRPr="0092106E">
        <w:rPr>
          <w:noProof/>
        </w:rPr>
        <w:drawing>
          <wp:anchor distT="0" distB="0" distL="114300" distR="114300" simplePos="0" relativeHeight="251660800" behindDoc="0" locked="0" layoutInCell="1" allowOverlap="1" wp14:anchorId="165C1F63" wp14:editId="6F570ECC">
            <wp:simplePos x="0" y="0"/>
            <wp:positionH relativeFrom="column">
              <wp:posOffset>-800100</wp:posOffset>
            </wp:positionH>
            <wp:positionV relativeFrom="paragraph">
              <wp:posOffset>9519285</wp:posOffset>
            </wp:positionV>
            <wp:extent cx="1600200" cy="465455"/>
            <wp:effectExtent l="0" t="0" r="0"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ingwit.pdf"/>
                    <pic:cNvPicPr/>
                  </pic:nvPicPr>
                  <pic:blipFill>
                    <a:blip r:embed="rId9">
                      <a:extLst>
                        <a:ext uri="{28A0092B-C50C-407E-A947-70E740481C1C}">
                          <a14:useLocalDpi xmlns:a14="http://schemas.microsoft.com/office/drawing/2010/main" val="0"/>
                        </a:ext>
                      </a:extLst>
                    </a:blip>
                    <a:stretch>
                      <a:fillRect/>
                    </a:stretch>
                  </pic:blipFill>
                  <pic:spPr>
                    <a:xfrm>
                      <a:off x="0" y="0"/>
                      <a:ext cx="1600200" cy="465455"/>
                    </a:xfrm>
                    <a:prstGeom prst="rect">
                      <a:avLst/>
                    </a:prstGeom>
                  </pic:spPr>
                </pic:pic>
              </a:graphicData>
            </a:graphic>
            <wp14:sizeRelH relativeFrom="page">
              <wp14:pctWidth>0</wp14:pctWidth>
            </wp14:sizeRelH>
            <wp14:sizeRelV relativeFrom="page">
              <wp14:pctHeight>0</wp14:pctHeight>
            </wp14:sizeRelV>
          </wp:anchor>
        </w:drawing>
      </w:r>
      <w:r w:rsidR="00E92353" w:rsidRPr="0092106E">
        <w:br w:type="column"/>
      </w:r>
      <w:r w:rsidR="00574401" w:rsidRPr="0092106E">
        <w:lastRenderedPageBreak/>
        <w:t xml:space="preserve"> </w:t>
      </w:r>
    </w:p>
    <w:p w14:paraId="470B8CBA" w14:textId="77777777" w:rsidR="007D5F82" w:rsidRPr="0092106E" w:rsidRDefault="007D5F82">
      <w:pPr>
        <w:spacing w:line="240" w:lineRule="auto"/>
      </w:pPr>
    </w:p>
    <w:sdt>
      <w:sdtPr>
        <w:rPr>
          <w:rFonts w:eastAsiaTheme="minorEastAsia" w:cstheme="minorBidi"/>
          <w:b w:val="0"/>
          <w:bCs w:val="0"/>
          <w:sz w:val="22"/>
          <w:szCs w:val="24"/>
        </w:rPr>
        <w:id w:val="1935938769"/>
        <w:docPartObj>
          <w:docPartGallery w:val="Table of Contents"/>
          <w:docPartUnique/>
        </w:docPartObj>
      </w:sdtPr>
      <w:sdtEndPr>
        <w:rPr>
          <w:noProof/>
        </w:rPr>
      </w:sdtEndPr>
      <w:sdtContent>
        <w:p w14:paraId="21228F91" w14:textId="77777777" w:rsidR="007D5F82" w:rsidRPr="0092106E" w:rsidRDefault="007D5F82">
          <w:pPr>
            <w:pStyle w:val="Kopvaninhoudsopgave"/>
          </w:pPr>
          <w:r w:rsidRPr="0092106E">
            <w:t>inhoud</w:t>
          </w:r>
        </w:p>
        <w:p w14:paraId="45EA78E7" w14:textId="77777777" w:rsidR="00A14A3B" w:rsidRPr="0092106E" w:rsidRDefault="007D5F82">
          <w:pPr>
            <w:pStyle w:val="Inhopg1"/>
            <w:tabs>
              <w:tab w:val="left" w:pos="440"/>
              <w:tab w:val="right" w:leader="dot" w:pos="9622"/>
            </w:tabs>
            <w:rPr>
              <w:rFonts w:asciiTheme="minorHAnsi" w:hAnsiTheme="minorHAnsi"/>
              <w:b w:val="0"/>
              <w:noProof/>
            </w:rPr>
          </w:pPr>
          <w:r w:rsidRPr="0092106E">
            <w:rPr>
              <w:b w:val="0"/>
            </w:rPr>
            <w:fldChar w:fldCharType="begin"/>
          </w:r>
          <w:r w:rsidRPr="0092106E">
            <w:rPr>
              <w:b w:val="0"/>
            </w:rPr>
            <w:instrText xml:space="preserve"> TOC \o "1-3" \h \z \u </w:instrText>
          </w:r>
          <w:r w:rsidRPr="0092106E">
            <w:rPr>
              <w:b w:val="0"/>
            </w:rPr>
            <w:fldChar w:fldCharType="separate"/>
          </w:r>
          <w:hyperlink w:anchor="_Toc505697506" w:history="1">
            <w:r w:rsidR="00A14A3B" w:rsidRPr="0092106E">
              <w:rPr>
                <w:rStyle w:val="Hyperlink"/>
                <w:noProof/>
                <w:color w:val="auto"/>
              </w:rPr>
              <w:t>1</w:t>
            </w:r>
            <w:r w:rsidR="00A14A3B" w:rsidRPr="0092106E">
              <w:rPr>
                <w:rFonts w:asciiTheme="minorHAnsi" w:hAnsiTheme="minorHAnsi"/>
                <w:b w:val="0"/>
                <w:noProof/>
              </w:rPr>
              <w:tab/>
            </w:r>
            <w:r w:rsidR="00A14A3B" w:rsidRPr="0092106E">
              <w:rPr>
                <w:rStyle w:val="Hyperlink"/>
                <w:noProof/>
                <w:color w:val="auto"/>
              </w:rPr>
              <w:t>inleiding</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_Toc505697506 \h </w:instrText>
            </w:r>
            <w:r w:rsidR="00A14A3B" w:rsidRPr="0092106E">
              <w:rPr>
                <w:noProof/>
                <w:webHidden/>
              </w:rPr>
            </w:r>
            <w:r w:rsidR="00A14A3B" w:rsidRPr="0092106E">
              <w:rPr>
                <w:noProof/>
                <w:webHidden/>
              </w:rPr>
              <w:fldChar w:fldCharType="separate"/>
            </w:r>
            <w:r w:rsidR="00A14A3B" w:rsidRPr="0092106E">
              <w:rPr>
                <w:noProof/>
                <w:webHidden/>
              </w:rPr>
              <w:t>3</w:t>
            </w:r>
            <w:r w:rsidR="00A14A3B" w:rsidRPr="0092106E">
              <w:rPr>
                <w:noProof/>
                <w:webHidden/>
              </w:rPr>
              <w:fldChar w:fldCharType="end"/>
            </w:r>
          </w:hyperlink>
        </w:p>
        <w:p w14:paraId="4F2D1DD8" w14:textId="77777777" w:rsidR="00A14A3B" w:rsidRPr="0092106E" w:rsidRDefault="009A51B1">
          <w:pPr>
            <w:pStyle w:val="Inhopg1"/>
            <w:tabs>
              <w:tab w:val="left" w:pos="440"/>
              <w:tab w:val="right" w:leader="dot" w:pos="9622"/>
            </w:tabs>
            <w:rPr>
              <w:rFonts w:asciiTheme="minorHAnsi" w:hAnsiTheme="minorHAnsi"/>
              <w:b w:val="0"/>
              <w:noProof/>
            </w:rPr>
          </w:pPr>
          <w:hyperlink w:anchor="_Toc505697507" w:history="1">
            <w:r w:rsidR="00A14A3B" w:rsidRPr="0092106E">
              <w:rPr>
                <w:rStyle w:val="Hyperlink"/>
                <w:noProof/>
                <w:color w:val="auto"/>
              </w:rPr>
              <w:t>2</w:t>
            </w:r>
            <w:r w:rsidR="00A14A3B" w:rsidRPr="0092106E">
              <w:rPr>
                <w:rFonts w:asciiTheme="minorHAnsi" w:hAnsiTheme="minorHAnsi"/>
                <w:b w:val="0"/>
                <w:noProof/>
              </w:rPr>
              <w:tab/>
            </w:r>
            <w:r w:rsidR="00A14A3B" w:rsidRPr="0092106E">
              <w:rPr>
                <w:rStyle w:val="Hyperlink"/>
                <w:noProof/>
                <w:color w:val="auto"/>
              </w:rPr>
              <w:t>wat er al gedaan is</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_Toc505697507 \h </w:instrText>
            </w:r>
            <w:r w:rsidR="00A14A3B" w:rsidRPr="0092106E">
              <w:rPr>
                <w:noProof/>
                <w:webHidden/>
              </w:rPr>
            </w:r>
            <w:r w:rsidR="00A14A3B" w:rsidRPr="0092106E">
              <w:rPr>
                <w:noProof/>
                <w:webHidden/>
              </w:rPr>
              <w:fldChar w:fldCharType="separate"/>
            </w:r>
            <w:r w:rsidR="00A14A3B" w:rsidRPr="0092106E">
              <w:rPr>
                <w:noProof/>
                <w:webHidden/>
              </w:rPr>
              <w:t>4</w:t>
            </w:r>
            <w:r w:rsidR="00A14A3B" w:rsidRPr="0092106E">
              <w:rPr>
                <w:noProof/>
                <w:webHidden/>
              </w:rPr>
              <w:fldChar w:fldCharType="end"/>
            </w:r>
          </w:hyperlink>
        </w:p>
        <w:p w14:paraId="10DEBED7"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08" w:history="1">
            <w:r w:rsidR="00A14A3B" w:rsidRPr="0092106E">
              <w:rPr>
                <w:rStyle w:val="Hyperlink"/>
                <w:noProof/>
                <w:color w:val="auto"/>
                <w:lang w:val="en-US"/>
              </w:rPr>
              <w:t>2.1</w:t>
            </w:r>
            <w:r w:rsidR="00A14A3B" w:rsidRPr="0092106E">
              <w:rPr>
                <w:rFonts w:asciiTheme="minorHAnsi" w:hAnsiTheme="minorHAnsi"/>
                <w:b w:val="0"/>
                <w:noProof/>
              </w:rPr>
              <w:tab/>
            </w:r>
            <w:r w:rsidR="00A14A3B" w:rsidRPr="0092106E">
              <w:rPr>
                <w:rStyle w:val="Hyperlink"/>
                <w:noProof/>
                <w:color w:val="auto"/>
                <w:lang w:val="en-US"/>
              </w:rPr>
              <w:t>Appendix A: Interview iConcepts</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_Toc505697508 \h </w:instrText>
            </w:r>
            <w:r w:rsidR="00A14A3B" w:rsidRPr="0092106E">
              <w:rPr>
                <w:noProof/>
                <w:webHidden/>
              </w:rPr>
            </w:r>
            <w:r w:rsidR="00A14A3B" w:rsidRPr="0092106E">
              <w:rPr>
                <w:noProof/>
                <w:webHidden/>
              </w:rPr>
              <w:fldChar w:fldCharType="separate"/>
            </w:r>
            <w:r w:rsidR="00A14A3B" w:rsidRPr="0092106E">
              <w:rPr>
                <w:noProof/>
                <w:webHidden/>
              </w:rPr>
              <w:t>4</w:t>
            </w:r>
            <w:r w:rsidR="00A14A3B" w:rsidRPr="0092106E">
              <w:rPr>
                <w:noProof/>
                <w:webHidden/>
              </w:rPr>
              <w:fldChar w:fldCharType="end"/>
            </w:r>
          </w:hyperlink>
        </w:p>
        <w:p w14:paraId="4C4BE9A3"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09" w:history="1">
            <w:r w:rsidR="00A14A3B" w:rsidRPr="0092106E">
              <w:rPr>
                <w:rStyle w:val="Hyperlink"/>
                <w:noProof/>
                <w:color w:val="auto"/>
              </w:rPr>
              <w:t>2.2</w:t>
            </w:r>
            <w:r w:rsidR="00A14A3B" w:rsidRPr="0092106E">
              <w:rPr>
                <w:rFonts w:asciiTheme="minorHAnsi" w:hAnsiTheme="minorHAnsi"/>
                <w:b w:val="0"/>
                <w:noProof/>
              </w:rPr>
              <w:tab/>
            </w:r>
            <w:r w:rsidR="00A14A3B" w:rsidRPr="0092106E">
              <w:rPr>
                <w:rStyle w:val="Hyperlink"/>
                <w:noProof/>
                <w:color w:val="auto"/>
              </w:rPr>
              <w:t>Appendix B: Procesmodel</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_Toc505697509 \h </w:instrText>
            </w:r>
            <w:r w:rsidR="00A14A3B" w:rsidRPr="0092106E">
              <w:rPr>
                <w:noProof/>
                <w:webHidden/>
              </w:rPr>
            </w:r>
            <w:r w:rsidR="00A14A3B" w:rsidRPr="0092106E">
              <w:rPr>
                <w:noProof/>
                <w:webHidden/>
              </w:rPr>
              <w:fldChar w:fldCharType="separate"/>
            </w:r>
            <w:r w:rsidR="00A14A3B" w:rsidRPr="0092106E">
              <w:rPr>
                <w:noProof/>
                <w:webHidden/>
              </w:rPr>
              <w:t>4</w:t>
            </w:r>
            <w:r w:rsidR="00A14A3B" w:rsidRPr="0092106E">
              <w:rPr>
                <w:noProof/>
                <w:webHidden/>
              </w:rPr>
              <w:fldChar w:fldCharType="end"/>
            </w:r>
          </w:hyperlink>
        </w:p>
        <w:p w14:paraId="174F0083"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0" w:history="1">
            <w:r w:rsidR="00A14A3B" w:rsidRPr="0092106E">
              <w:rPr>
                <w:rStyle w:val="Hyperlink"/>
                <w:noProof/>
                <w:color w:val="auto"/>
              </w:rPr>
              <w:t>2.3</w:t>
            </w:r>
            <w:r w:rsidR="00A14A3B" w:rsidRPr="0092106E">
              <w:rPr>
                <w:rFonts w:asciiTheme="minorHAnsi" w:hAnsiTheme="minorHAnsi"/>
                <w:b w:val="0"/>
                <w:noProof/>
              </w:rPr>
              <w:tab/>
            </w:r>
            <w:r w:rsidR="00A14A3B" w:rsidRPr="0092106E">
              <w:rPr>
                <w:rStyle w:val="Hyperlink"/>
                <w:noProof/>
                <w:color w:val="auto"/>
              </w:rPr>
              <w:t>Appendix C: Voorbeelden met verwoordingen</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_Toc505697510 \h </w:instrText>
            </w:r>
            <w:r w:rsidR="00A14A3B" w:rsidRPr="0092106E">
              <w:rPr>
                <w:noProof/>
                <w:webHidden/>
              </w:rPr>
            </w:r>
            <w:r w:rsidR="00A14A3B" w:rsidRPr="0092106E">
              <w:rPr>
                <w:noProof/>
                <w:webHidden/>
              </w:rPr>
              <w:fldChar w:fldCharType="separate"/>
            </w:r>
            <w:r w:rsidR="00A14A3B" w:rsidRPr="0092106E">
              <w:rPr>
                <w:noProof/>
                <w:webHidden/>
              </w:rPr>
              <w:t>4</w:t>
            </w:r>
            <w:r w:rsidR="00A14A3B" w:rsidRPr="0092106E">
              <w:rPr>
                <w:noProof/>
                <w:webHidden/>
              </w:rPr>
              <w:fldChar w:fldCharType="end"/>
            </w:r>
          </w:hyperlink>
        </w:p>
        <w:p w14:paraId="4CD36374"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1" w:history="1">
            <w:r w:rsidR="00A14A3B" w:rsidRPr="0092106E">
              <w:rPr>
                <w:rStyle w:val="Hyperlink"/>
                <w:noProof/>
                <w:color w:val="auto"/>
              </w:rPr>
              <w:t>2.4</w:t>
            </w:r>
            <w:r w:rsidR="00A14A3B" w:rsidRPr="0092106E">
              <w:rPr>
                <w:rFonts w:asciiTheme="minorHAnsi" w:hAnsiTheme="minorHAnsi"/>
                <w:b w:val="0"/>
                <w:noProof/>
              </w:rPr>
              <w:tab/>
            </w:r>
            <w:r w:rsidR="00A14A3B" w:rsidRPr="0092106E">
              <w:rPr>
                <w:rStyle w:val="Hyperlink"/>
                <w:noProof/>
                <w:color w:val="auto"/>
              </w:rPr>
              <w:t>Appendix D: Logisch relationeel schema</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_Toc505697511 \h </w:instrText>
            </w:r>
            <w:r w:rsidR="00A14A3B" w:rsidRPr="0092106E">
              <w:rPr>
                <w:noProof/>
                <w:webHidden/>
              </w:rPr>
            </w:r>
            <w:r w:rsidR="00A14A3B" w:rsidRPr="0092106E">
              <w:rPr>
                <w:noProof/>
                <w:webHidden/>
              </w:rPr>
              <w:fldChar w:fldCharType="separate"/>
            </w:r>
            <w:r w:rsidR="00A14A3B" w:rsidRPr="0092106E">
              <w:rPr>
                <w:noProof/>
                <w:webHidden/>
              </w:rPr>
              <w:t>5</w:t>
            </w:r>
            <w:r w:rsidR="00A14A3B" w:rsidRPr="0092106E">
              <w:rPr>
                <w:noProof/>
                <w:webHidden/>
              </w:rPr>
              <w:fldChar w:fldCharType="end"/>
            </w:r>
          </w:hyperlink>
        </w:p>
        <w:p w14:paraId="649B2604"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2" w:history="1">
            <w:r w:rsidR="00A14A3B" w:rsidRPr="0092106E">
              <w:rPr>
                <w:rStyle w:val="Hyperlink"/>
                <w:noProof/>
                <w:color w:val="auto"/>
              </w:rPr>
              <w:t>2.5</w:t>
            </w:r>
            <w:r w:rsidR="00A14A3B" w:rsidRPr="0092106E">
              <w:rPr>
                <w:rFonts w:asciiTheme="minorHAnsi" w:hAnsiTheme="minorHAnsi"/>
                <w:b w:val="0"/>
                <w:noProof/>
              </w:rPr>
              <w:tab/>
            </w:r>
            <w:r w:rsidR="00A14A3B" w:rsidRPr="0092106E">
              <w:rPr>
                <w:rStyle w:val="Hyperlink"/>
                <w:noProof/>
                <w:color w:val="auto"/>
              </w:rPr>
              <w:t>Appendix E: Use cases</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_Toc505697512 \h </w:instrText>
            </w:r>
            <w:r w:rsidR="00A14A3B" w:rsidRPr="0092106E">
              <w:rPr>
                <w:noProof/>
                <w:webHidden/>
              </w:rPr>
            </w:r>
            <w:r w:rsidR="00A14A3B" w:rsidRPr="0092106E">
              <w:rPr>
                <w:noProof/>
                <w:webHidden/>
              </w:rPr>
              <w:fldChar w:fldCharType="separate"/>
            </w:r>
            <w:r w:rsidR="00A14A3B" w:rsidRPr="0092106E">
              <w:rPr>
                <w:noProof/>
                <w:webHidden/>
              </w:rPr>
              <w:t>5</w:t>
            </w:r>
            <w:r w:rsidR="00A14A3B" w:rsidRPr="0092106E">
              <w:rPr>
                <w:noProof/>
                <w:webHidden/>
              </w:rPr>
              <w:fldChar w:fldCharType="end"/>
            </w:r>
          </w:hyperlink>
        </w:p>
        <w:p w14:paraId="2F0E4F3B" w14:textId="77777777" w:rsidR="00A14A3B" w:rsidRPr="0092106E" w:rsidRDefault="009A51B1">
          <w:pPr>
            <w:pStyle w:val="Inhopg1"/>
            <w:tabs>
              <w:tab w:val="left" w:pos="440"/>
              <w:tab w:val="right" w:leader="dot" w:pos="9622"/>
            </w:tabs>
            <w:rPr>
              <w:rFonts w:asciiTheme="minorHAnsi" w:hAnsiTheme="minorHAnsi"/>
              <w:b w:val="0"/>
              <w:noProof/>
            </w:rPr>
          </w:pPr>
          <w:hyperlink w:anchor="_Toc505697513" w:history="1">
            <w:r w:rsidR="00A14A3B" w:rsidRPr="0092106E">
              <w:rPr>
                <w:rStyle w:val="Hyperlink"/>
                <w:noProof/>
                <w:color w:val="auto"/>
                <w:lang w:val="en-US"/>
              </w:rPr>
              <w:t>3</w:t>
            </w:r>
            <w:r w:rsidR="00A14A3B" w:rsidRPr="0092106E">
              <w:rPr>
                <w:rFonts w:asciiTheme="minorHAnsi" w:hAnsiTheme="minorHAnsi"/>
                <w:b w:val="0"/>
                <w:noProof/>
              </w:rPr>
              <w:tab/>
            </w:r>
            <w:r w:rsidR="00A14A3B" w:rsidRPr="0092106E">
              <w:rPr>
                <w:rStyle w:val="Hyperlink"/>
                <w:noProof/>
                <w:color w:val="auto"/>
                <w:lang w:val="en-US"/>
              </w:rPr>
              <w:t>wat er moet gebeuren</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_Toc505697513 \h </w:instrText>
            </w:r>
            <w:r w:rsidR="00A14A3B" w:rsidRPr="0092106E">
              <w:rPr>
                <w:noProof/>
                <w:webHidden/>
              </w:rPr>
            </w:r>
            <w:r w:rsidR="00A14A3B" w:rsidRPr="0092106E">
              <w:rPr>
                <w:noProof/>
                <w:webHidden/>
              </w:rPr>
              <w:fldChar w:fldCharType="separate"/>
            </w:r>
            <w:r w:rsidR="00A14A3B" w:rsidRPr="0092106E">
              <w:rPr>
                <w:noProof/>
                <w:webHidden/>
              </w:rPr>
              <w:t>6</w:t>
            </w:r>
            <w:r w:rsidR="00A14A3B" w:rsidRPr="0092106E">
              <w:rPr>
                <w:noProof/>
                <w:webHidden/>
              </w:rPr>
              <w:fldChar w:fldCharType="end"/>
            </w:r>
          </w:hyperlink>
        </w:p>
        <w:p w14:paraId="530253DD"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4" w:history="1">
            <w:r w:rsidR="00A14A3B" w:rsidRPr="0092106E">
              <w:rPr>
                <w:rStyle w:val="Hyperlink"/>
                <w:noProof/>
                <w:color w:val="auto"/>
              </w:rPr>
              <w:t>3.1</w:t>
            </w:r>
            <w:r w:rsidR="00A14A3B" w:rsidRPr="0092106E">
              <w:rPr>
                <w:rFonts w:asciiTheme="minorHAnsi" w:hAnsiTheme="minorHAnsi"/>
                <w:b w:val="0"/>
                <w:noProof/>
              </w:rPr>
              <w:tab/>
            </w:r>
            <w:r w:rsidR="00A14A3B" w:rsidRPr="0092106E">
              <w:rPr>
                <w:rStyle w:val="Hyperlink"/>
                <w:noProof/>
                <w:color w:val="auto"/>
              </w:rPr>
              <w:t>onderzoek een Front-End Framework (HTML/CSS)</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_Toc505697514 \h </w:instrText>
            </w:r>
            <w:r w:rsidR="00A14A3B" w:rsidRPr="0092106E">
              <w:rPr>
                <w:noProof/>
                <w:webHidden/>
              </w:rPr>
            </w:r>
            <w:r w:rsidR="00A14A3B" w:rsidRPr="0092106E">
              <w:rPr>
                <w:noProof/>
                <w:webHidden/>
              </w:rPr>
              <w:fldChar w:fldCharType="separate"/>
            </w:r>
            <w:r w:rsidR="00A14A3B" w:rsidRPr="0092106E">
              <w:rPr>
                <w:noProof/>
                <w:webHidden/>
              </w:rPr>
              <w:t>6</w:t>
            </w:r>
            <w:r w:rsidR="00A14A3B" w:rsidRPr="0092106E">
              <w:rPr>
                <w:noProof/>
                <w:webHidden/>
              </w:rPr>
              <w:fldChar w:fldCharType="end"/>
            </w:r>
          </w:hyperlink>
        </w:p>
        <w:p w14:paraId="1B581F6D"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5" w:history="1">
            <w:r w:rsidR="00A14A3B" w:rsidRPr="0092106E">
              <w:rPr>
                <w:rStyle w:val="Hyperlink"/>
                <w:noProof/>
                <w:color w:val="auto"/>
              </w:rPr>
              <w:t>3.2</w:t>
            </w:r>
            <w:r w:rsidR="00A14A3B" w:rsidRPr="0092106E">
              <w:rPr>
                <w:rFonts w:asciiTheme="minorHAnsi" w:hAnsiTheme="minorHAnsi"/>
                <w:b w:val="0"/>
                <w:noProof/>
              </w:rPr>
              <w:tab/>
            </w:r>
            <w:r w:rsidR="00A14A3B" w:rsidRPr="0092106E">
              <w:rPr>
                <w:rStyle w:val="Hyperlink"/>
                <w:noProof/>
                <w:color w:val="auto"/>
              </w:rPr>
              <w:t>bouw van de database</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_Toc505697515 \h </w:instrText>
            </w:r>
            <w:r w:rsidR="00A14A3B" w:rsidRPr="0092106E">
              <w:rPr>
                <w:noProof/>
                <w:webHidden/>
              </w:rPr>
            </w:r>
            <w:r w:rsidR="00A14A3B" w:rsidRPr="0092106E">
              <w:rPr>
                <w:noProof/>
                <w:webHidden/>
              </w:rPr>
              <w:fldChar w:fldCharType="separate"/>
            </w:r>
            <w:r w:rsidR="00A14A3B" w:rsidRPr="0092106E">
              <w:rPr>
                <w:noProof/>
                <w:webHidden/>
              </w:rPr>
              <w:t>6</w:t>
            </w:r>
            <w:r w:rsidR="00A14A3B" w:rsidRPr="0092106E">
              <w:rPr>
                <w:noProof/>
                <w:webHidden/>
              </w:rPr>
              <w:fldChar w:fldCharType="end"/>
            </w:r>
          </w:hyperlink>
        </w:p>
        <w:p w14:paraId="1EBA5FC8"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6" w:history="1">
            <w:r w:rsidR="00A14A3B" w:rsidRPr="0092106E">
              <w:rPr>
                <w:rStyle w:val="Hyperlink"/>
                <w:noProof/>
                <w:color w:val="auto"/>
              </w:rPr>
              <w:t>3.3</w:t>
            </w:r>
            <w:r w:rsidR="00A14A3B" w:rsidRPr="0092106E">
              <w:rPr>
                <w:rFonts w:asciiTheme="minorHAnsi" w:hAnsiTheme="minorHAnsi"/>
                <w:b w:val="0"/>
                <w:noProof/>
              </w:rPr>
              <w:tab/>
            </w:r>
            <w:r w:rsidR="00A14A3B" w:rsidRPr="0092106E">
              <w:rPr>
                <w:rStyle w:val="Hyperlink"/>
                <w:noProof/>
                <w:color w:val="auto"/>
              </w:rPr>
              <w:t>ontwerp, bouw en test van de webapplicatie</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_Toc505697516 \h </w:instrText>
            </w:r>
            <w:r w:rsidR="00A14A3B" w:rsidRPr="0092106E">
              <w:rPr>
                <w:noProof/>
                <w:webHidden/>
              </w:rPr>
            </w:r>
            <w:r w:rsidR="00A14A3B" w:rsidRPr="0092106E">
              <w:rPr>
                <w:noProof/>
                <w:webHidden/>
              </w:rPr>
              <w:fldChar w:fldCharType="separate"/>
            </w:r>
            <w:r w:rsidR="00A14A3B" w:rsidRPr="0092106E">
              <w:rPr>
                <w:noProof/>
                <w:webHidden/>
              </w:rPr>
              <w:t>6</w:t>
            </w:r>
            <w:r w:rsidR="00A14A3B" w:rsidRPr="0092106E">
              <w:rPr>
                <w:noProof/>
                <w:webHidden/>
              </w:rPr>
              <w:fldChar w:fldCharType="end"/>
            </w:r>
          </w:hyperlink>
        </w:p>
        <w:p w14:paraId="6EF9448F"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7" w:history="1">
            <w:r w:rsidR="00A14A3B" w:rsidRPr="0092106E">
              <w:rPr>
                <w:rStyle w:val="Hyperlink"/>
                <w:noProof/>
                <w:color w:val="auto"/>
              </w:rPr>
              <w:t>3.4</w:t>
            </w:r>
            <w:r w:rsidR="00A14A3B" w:rsidRPr="0092106E">
              <w:rPr>
                <w:rFonts w:asciiTheme="minorHAnsi" w:hAnsiTheme="minorHAnsi"/>
                <w:b w:val="0"/>
                <w:noProof/>
              </w:rPr>
              <w:tab/>
            </w:r>
            <w:r w:rsidR="00A14A3B" w:rsidRPr="0092106E">
              <w:rPr>
                <w:rStyle w:val="Hyperlink"/>
                <w:noProof/>
                <w:color w:val="auto"/>
              </w:rPr>
              <w:t>ontwerp, bouw en test een beheersomgeving</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_Toc505697517 \h </w:instrText>
            </w:r>
            <w:r w:rsidR="00A14A3B" w:rsidRPr="0092106E">
              <w:rPr>
                <w:noProof/>
                <w:webHidden/>
              </w:rPr>
            </w:r>
            <w:r w:rsidR="00A14A3B" w:rsidRPr="0092106E">
              <w:rPr>
                <w:noProof/>
                <w:webHidden/>
              </w:rPr>
              <w:fldChar w:fldCharType="separate"/>
            </w:r>
            <w:r w:rsidR="00A14A3B" w:rsidRPr="0092106E">
              <w:rPr>
                <w:noProof/>
                <w:webHidden/>
              </w:rPr>
              <w:t>7</w:t>
            </w:r>
            <w:r w:rsidR="00A14A3B" w:rsidRPr="0092106E">
              <w:rPr>
                <w:noProof/>
                <w:webHidden/>
              </w:rPr>
              <w:fldChar w:fldCharType="end"/>
            </w:r>
          </w:hyperlink>
        </w:p>
        <w:p w14:paraId="6BC81809"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8" w:history="1">
            <w:r w:rsidR="00A14A3B" w:rsidRPr="0092106E">
              <w:rPr>
                <w:rStyle w:val="Hyperlink"/>
                <w:noProof/>
                <w:color w:val="auto"/>
              </w:rPr>
              <w:t>3.5</w:t>
            </w:r>
            <w:r w:rsidR="00A14A3B" w:rsidRPr="0092106E">
              <w:rPr>
                <w:rFonts w:asciiTheme="minorHAnsi" w:hAnsiTheme="minorHAnsi"/>
                <w:b w:val="0"/>
                <w:noProof/>
              </w:rPr>
              <w:tab/>
            </w:r>
            <w:r w:rsidR="00A14A3B" w:rsidRPr="0092106E">
              <w:rPr>
                <w:rStyle w:val="Hyperlink"/>
                <w:noProof/>
                <w:color w:val="auto"/>
              </w:rPr>
              <w:t>batches van data</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_Toc505697518 \h </w:instrText>
            </w:r>
            <w:r w:rsidR="00A14A3B" w:rsidRPr="0092106E">
              <w:rPr>
                <w:noProof/>
                <w:webHidden/>
              </w:rPr>
            </w:r>
            <w:r w:rsidR="00A14A3B" w:rsidRPr="0092106E">
              <w:rPr>
                <w:noProof/>
                <w:webHidden/>
              </w:rPr>
              <w:fldChar w:fldCharType="separate"/>
            </w:r>
            <w:r w:rsidR="00A14A3B" w:rsidRPr="0092106E">
              <w:rPr>
                <w:noProof/>
                <w:webHidden/>
              </w:rPr>
              <w:t>7</w:t>
            </w:r>
            <w:r w:rsidR="00A14A3B" w:rsidRPr="0092106E">
              <w:rPr>
                <w:noProof/>
                <w:webHidden/>
              </w:rPr>
              <w:fldChar w:fldCharType="end"/>
            </w:r>
          </w:hyperlink>
        </w:p>
        <w:p w14:paraId="764EF54C"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19" w:history="1">
            <w:r w:rsidR="00A14A3B" w:rsidRPr="0092106E">
              <w:rPr>
                <w:rStyle w:val="Hyperlink"/>
                <w:noProof/>
                <w:color w:val="auto"/>
                <w:lang w:val="en-US"/>
              </w:rPr>
              <w:t>3.6</w:t>
            </w:r>
            <w:r w:rsidR="00A14A3B" w:rsidRPr="0092106E">
              <w:rPr>
                <w:rFonts w:asciiTheme="minorHAnsi" w:hAnsiTheme="minorHAnsi"/>
                <w:b w:val="0"/>
                <w:noProof/>
              </w:rPr>
              <w:tab/>
            </w:r>
            <w:r w:rsidR="00A14A3B" w:rsidRPr="0092106E">
              <w:rPr>
                <w:rStyle w:val="Hyperlink"/>
                <w:noProof/>
                <w:color w:val="auto"/>
                <w:lang w:val="en-US"/>
              </w:rPr>
              <w:t>vormgeving</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_Toc505697519 \h </w:instrText>
            </w:r>
            <w:r w:rsidR="00A14A3B" w:rsidRPr="0092106E">
              <w:rPr>
                <w:noProof/>
                <w:webHidden/>
              </w:rPr>
            </w:r>
            <w:r w:rsidR="00A14A3B" w:rsidRPr="0092106E">
              <w:rPr>
                <w:noProof/>
                <w:webHidden/>
              </w:rPr>
              <w:fldChar w:fldCharType="separate"/>
            </w:r>
            <w:r w:rsidR="00A14A3B" w:rsidRPr="0092106E">
              <w:rPr>
                <w:noProof/>
                <w:webHidden/>
              </w:rPr>
              <w:t>8</w:t>
            </w:r>
            <w:r w:rsidR="00A14A3B" w:rsidRPr="0092106E">
              <w:rPr>
                <w:noProof/>
                <w:webHidden/>
              </w:rPr>
              <w:fldChar w:fldCharType="end"/>
            </w:r>
          </w:hyperlink>
        </w:p>
        <w:p w14:paraId="4E255154" w14:textId="77777777" w:rsidR="00A14A3B" w:rsidRPr="0092106E" w:rsidRDefault="009A51B1">
          <w:pPr>
            <w:pStyle w:val="Inhopg1"/>
            <w:tabs>
              <w:tab w:val="left" w:pos="440"/>
              <w:tab w:val="right" w:leader="dot" w:pos="9622"/>
            </w:tabs>
            <w:rPr>
              <w:rFonts w:asciiTheme="minorHAnsi" w:hAnsiTheme="minorHAnsi"/>
              <w:b w:val="0"/>
              <w:noProof/>
            </w:rPr>
          </w:pPr>
          <w:hyperlink w:anchor="_Toc505697520" w:history="1">
            <w:r w:rsidR="00A14A3B" w:rsidRPr="0092106E">
              <w:rPr>
                <w:rStyle w:val="Hyperlink"/>
                <w:noProof/>
                <w:color w:val="auto"/>
                <w:lang w:val="en-US"/>
              </w:rPr>
              <w:t>4</w:t>
            </w:r>
            <w:r w:rsidR="00A14A3B" w:rsidRPr="0092106E">
              <w:rPr>
                <w:rFonts w:asciiTheme="minorHAnsi" w:hAnsiTheme="minorHAnsi"/>
                <w:b w:val="0"/>
                <w:noProof/>
              </w:rPr>
              <w:tab/>
            </w:r>
            <w:r w:rsidR="00A14A3B" w:rsidRPr="0092106E">
              <w:rPr>
                <w:rStyle w:val="Hyperlink"/>
                <w:noProof/>
                <w:color w:val="auto"/>
                <w:lang w:val="en-US"/>
              </w:rPr>
              <w:t>hoe het moet gebeuren</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_Toc505697520 \h </w:instrText>
            </w:r>
            <w:r w:rsidR="00A14A3B" w:rsidRPr="0092106E">
              <w:rPr>
                <w:noProof/>
                <w:webHidden/>
              </w:rPr>
            </w:r>
            <w:r w:rsidR="00A14A3B" w:rsidRPr="0092106E">
              <w:rPr>
                <w:noProof/>
                <w:webHidden/>
              </w:rPr>
              <w:fldChar w:fldCharType="separate"/>
            </w:r>
            <w:r w:rsidR="00A14A3B" w:rsidRPr="0092106E">
              <w:rPr>
                <w:noProof/>
                <w:webHidden/>
              </w:rPr>
              <w:t>9</w:t>
            </w:r>
            <w:r w:rsidR="00A14A3B" w:rsidRPr="0092106E">
              <w:rPr>
                <w:noProof/>
                <w:webHidden/>
              </w:rPr>
              <w:fldChar w:fldCharType="end"/>
            </w:r>
          </w:hyperlink>
        </w:p>
        <w:p w14:paraId="08ADF2F0"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21" w:history="1">
            <w:r w:rsidR="00A14A3B" w:rsidRPr="0092106E">
              <w:rPr>
                <w:rStyle w:val="Hyperlink"/>
                <w:noProof/>
                <w:color w:val="auto"/>
              </w:rPr>
              <w:t>4.1</w:t>
            </w:r>
            <w:r w:rsidR="00A14A3B" w:rsidRPr="0092106E">
              <w:rPr>
                <w:rFonts w:asciiTheme="minorHAnsi" w:hAnsiTheme="minorHAnsi"/>
                <w:b w:val="0"/>
                <w:noProof/>
              </w:rPr>
              <w:tab/>
            </w:r>
            <w:r w:rsidR="00A14A3B" w:rsidRPr="0092106E">
              <w:rPr>
                <w:rStyle w:val="Hyperlink"/>
                <w:noProof/>
                <w:color w:val="auto"/>
              </w:rPr>
              <w:t>begeleiding</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_Toc505697521 \h </w:instrText>
            </w:r>
            <w:r w:rsidR="00A14A3B" w:rsidRPr="0092106E">
              <w:rPr>
                <w:noProof/>
                <w:webHidden/>
              </w:rPr>
            </w:r>
            <w:r w:rsidR="00A14A3B" w:rsidRPr="0092106E">
              <w:rPr>
                <w:noProof/>
                <w:webHidden/>
              </w:rPr>
              <w:fldChar w:fldCharType="separate"/>
            </w:r>
            <w:r w:rsidR="00A14A3B" w:rsidRPr="0092106E">
              <w:rPr>
                <w:noProof/>
                <w:webHidden/>
              </w:rPr>
              <w:t>9</w:t>
            </w:r>
            <w:r w:rsidR="00A14A3B" w:rsidRPr="0092106E">
              <w:rPr>
                <w:noProof/>
                <w:webHidden/>
              </w:rPr>
              <w:fldChar w:fldCharType="end"/>
            </w:r>
          </w:hyperlink>
        </w:p>
        <w:p w14:paraId="144D987D" w14:textId="77777777" w:rsidR="00A14A3B" w:rsidRPr="0092106E" w:rsidRDefault="009A51B1">
          <w:pPr>
            <w:pStyle w:val="Inhopg2"/>
            <w:tabs>
              <w:tab w:val="left" w:pos="880"/>
              <w:tab w:val="right" w:leader="dot" w:pos="9622"/>
            </w:tabs>
            <w:rPr>
              <w:rFonts w:asciiTheme="minorHAnsi" w:hAnsiTheme="minorHAnsi"/>
              <w:b w:val="0"/>
              <w:noProof/>
            </w:rPr>
          </w:pPr>
          <w:hyperlink w:anchor="_Toc505697522" w:history="1">
            <w:r w:rsidR="00A14A3B" w:rsidRPr="0092106E">
              <w:rPr>
                <w:rStyle w:val="Hyperlink"/>
                <w:noProof/>
                <w:color w:val="auto"/>
              </w:rPr>
              <w:t>4.2</w:t>
            </w:r>
            <w:r w:rsidR="00A14A3B" w:rsidRPr="0092106E">
              <w:rPr>
                <w:rFonts w:asciiTheme="minorHAnsi" w:hAnsiTheme="minorHAnsi"/>
                <w:b w:val="0"/>
                <w:noProof/>
              </w:rPr>
              <w:tab/>
            </w:r>
            <w:r w:rsidR="00A14A3B" w:rsidRPr="0092106E">
              <w:rPr>
                <w:rStyle w:val="Hyperlink"/>
                <w:noProof/>
                <w:color w:val="auto"/>
              </w:rPr>
              <w:t>fasering en werkwijze</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_Toc505697522 \h </w:instrText>
            </w:r>
            <w:r w:rsidR="00A14A3B" w:rsidRPr="0092106E">
              <w:rPr>
                <w:noProof/>
                <w:webHidden/>
              </w:rPr>
            </w:r>
            <w:r w:rsidR="00A14A3B" w:rsidRPr="0092106E">
              <w:rPr>
                <w:noProof/>
                <w:webHidden/>
              </w:rPr>
              <w:fldChar w:fldCharType="separate"/>
            </w:r>
            <w:r w:rsidR="00A14A3B" w:rsidRPr="0092106E">
              <w:rPr>
                <w:noProof/>
                <w:webHidden/>
              </w:rPr>
              <w:t>10</w:t>
            </w:r>
            <w:r w:rsidR="00A14A3B" w:rsidRPr="0092106E">
              <w:rPr>
                <w:noProof/>
                <w:webHidden/>
              </w:rPr>
              <w:fldChar w:fldCharType="end"/>
            </w:r>
          </w:hyperlink>
        </w:p>
        <w:p w14:paraId="7FDFA8D5" w14:textId="77777777" w:rsidR="00A14A3B" w:rsidRPr="0092106E" w:rsidRDefault="009A51B1">
          <w:pPr>
            <w:pStyle w:val="Inhopg3"/>
            <w:tabs>
              <w:tab w:val="left" w:pos="1320"/>
              <w:tab w:val="right" w:leader="dot" w:pos="9622"/>
            </w:tabs>
            <w:rPr>
              <w:noProof/>
            </w:rPr>
          </w:pPr>
          <w:hyperlink w:anchor="_Toc505697523" w:history="1">
            <w:r w:rsidR="00A14A3B" w:rsidRPr="0092106E">
              <w:rPr>
                <w:rStyle w:val="Hyperlink"/>
                <w:noProof/>
                <w:color w:val="auto"/>
              </w:rPr>
              <w:t>4.2.1</w:t>
            </w:r>
            <w:r w:rsidR="00A14A3B" w:rsidRPr="0092106E">
              <w:rPr>
                <w:noProof/>
              </w:rPr>
              <w:tab/>
            </w:r>
            <w:r w:rsidR="00A14A3B" w:rsidRPr="0092106E">
              <w:rPr>
                <w:rStyle w:val="Hyperlink"/>
                <w:noProof/>
                <w:color w:val="auto"/>
              </w:rPr>
              <w:t>preGame</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_Toc505697523 \h </w:instrText>
            </w:r>
            <w:r w:rsidR="00A14A3B" w:rsidRPr="0092106E">
              <w:rPr>
                <w:noProof/>
                <w:webHidden/>
              </w:rPr>
            </w:r>
            <w:r w:rsidR="00A14A3B" w:rsidRPr="0092106E">
              <w:rPr>
                <w:noProof/>
                <w:webHidden/>
              </w:rPr>
              <w:fldChar w:fldCharType="separate"/>
            </w:r>
            <w:r w:rsidR="00A14A3B" w:rsidRPr="0092106E">
              <w:rPr>
                <w:noProof/>
                <w:webHidden/>
              </w:rPr>
              <w:t>10</w:t>
            </w:r>
            <w:r w:rsidR="00A14A3B" w:rsidRPr="0092106E">
              <w:rPr>
                <w:noProof/>
                <w:webHidden/>
              </w:rPr>
              <w:fldChar w:fldCharType="end"/>
            </w:r>
          </w:hyperlink>
        </w:p>
        <w:p w14:paraId="425CE0C6" w14:textId="77777777" w:rsidR="00A14A3B" w:rsidRPr="0092106E" w:rsidRDefault="009A51B1">
          <w:pPr>
            <w:pStyle w:val="Inhopg3"/>
            <w:tabs>
              <w:tab w:val="left" w:pos="1320"/>
              <w:tab w:val="right" w:leader="dot" w:pos="9622"/>
            </w:tabs>
            <w:rPr>
              <w:noProof/>
            </w:rPr>
          </w:pPr>
          <w:hyperlink w:anchor="_Toc505697524" w:history="1">
            <w:r w:rsidR="00A14A3B" w:rsidRPr="0092106E">
              <w:rPr>
                <w:rStyle w:val="Hyperlink"/>
                <w:noProof/>
                <w:color w:val="auto"/>
              </w:rPr>
              <w:t>4.2.2</w:t>
            </w:r>
            <w:r w:rsidR="00A14A3B" w:rsidRPr="0092106E">
              <w:rPr>
                <w:noProof/>
              </w:rPr>
              <w:tab/>
            </w:r>
            <w:r w:rsidR="00A14A3B" w:rsidRPr="0092106E">
              <w:rPr>
                <w:rStyle w:val="Hyperlink"/>
                <w:noProof/>
                <w:color w:val="auto"/>
              </w:rPr>
              <w:t>game</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_Toc505697524 \h </w:instrText>
            </w:r>
            <w:r w:rsidR="00A14A3B" w:rsidRPr="0092106E">
              <w:rPr>
                <w:noProof/>
                <w:webHidden/>
              </w:rPr>
            </w:r>
            <w:r w:rsidR="00A14A3B" w:rsidRPr="0092106E">
              <w:rPr>
                <w:noProof/>
                <w:webHidden/>
              </w:rPr>
              <w:fldChar w:fldCharType="separate"/>
            </w:r>
            <w:r w:rsidR="00A14A3B" w:rsidRPr="0092106E">
              <w:rPr>
                <w:noProof/>
                <w:webHidden/>
              </w:rPr>
              <w:t>11</w:t>
            </w:r>
            <w:r w:rsidR="00A14A3B" w:rsidRPr="0092106E">
              <w:rPr>
                <w:noProof/>
                <w:webHidden/>
              </w:rPr>
              <w:fldChar w:fldCharType="end"/>
            </w:r>
          </w:hyperlink>
        </w:p>
        <w:p w14:paraId="0027ED44" w14:textId="77777777" w:rsidR="00A14A3B" w:rsidRPr="0092106E" w:rsidRDefault="009A51B1">
          <w:pPr>
            <w:pStyle w:val="Inhopg3"/>
            <w:tabs>
              <w:tab w:val="left" w:pos="1320"/>
              <w:tab w:val="right" w:leader="dot" w:pos="9622"/>
            </w:tabs>
            <w:rPr>
              <w:noProof/>
            </w:rPr>
          </w:pPr>
          <w:hyperlink w:anchor="_Toc505697525" w:history="1">
            <w:r w:rsidR="00A14A3B" w:rsidRPr="0092106E">
              <w:rPr>
                <w:rStyle w:val="Hyperlink"/>
                <w:noProof/>
                <w:color w:val="auto"/>
              </w:rPr>
              <w:t>4.2.3</w:t>
            </w:r>
            <w:r w:rsidR="00A14A3B" w:rsidRPr="0092106E">
              <w:rPr>
                <w:noProof/>
              </w:rPr>
              <w:tab/>
            </w:r>
            <w:r w:rsidR="00A14A3B" w:rsidRPr="0092106E">
              <w:rPr>
                <w:rStyle w:val="Hyperlink"/>
                <w:noProof/>
                <w:color w:val="auto"/>
              </w:rPr>
              <w:t>postGame</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_Toc505697525 \h </w:instrText>
            </w:r>
            <w:r w:rsidR="00A14A3B" w:rsidRPr="0092106E">
              <w:rPr>
                <w:noProof/>
                <w:webHidden/>
              </w:rPr>
            </w:r>
            <w:r w:rsidR="00A14A3B" w:rsidRPr="0092106E">
              <w:rPr>
                <w:noProof/>
                <w:webHidden/>
              </w:rPr>
              <w:fldChar w:fldCharType="separate"/>
            </w:r>
            <w:r w:rsidR="00A14A3B" w:rsidRPr="0092106E">
              <w:rPr>
                <w:noProof/>
                <w:webHidden/>
              </w:rPr>
              <w:t>16</w:t>
            </w:r>
            <w:r w:rsidR="00A14A3B" w:rsidRPr="0092106E">
              <w:rPr>
                <w:noProof/>
                <w:webHidden/>
              </w:rPr>
              <w:fldChar w:fldCharType="end"/>
            </w:r>
          </w:hyperlink>
        </w:p>
        <w:p w14:paraId="16C5FB4F" w14:textId="77777777" w:rsidR="00A14A3B" w:rsidRPr="0092106E" w:rsidRDefault="009A51B1">
          <w:pPr>
            <w:pStyle w:val="Inhopg1"/>
            <w:tabs>
              <w:tab w:val="right" w:leader="dot" w:pos="9622"/>
            </w:tabs>
            <w:rPr>
              <w:rFonts w:asciiTheme="minorHAnsi" w:hAnsiTheme="minorHAnsi"/>
              <w:b w:val="0"/>
              <w:noProof/>
            </w:rPr>
          </w:pPr>
          <w:hyperlink w:anchor="_Toc505697526" w:history="1">
            <w:r w:rsidR="00A14A3B" w:rsidRPr="0092106E">
              <w:rPr>
                <w:rStyle w:val="Hyperlink"/>
                <w:noProof/>
                <w:color w:val="auto"/>
              </w:rPr>
              <w:t>Bijlage 1: Initiële Product Backlog</w:t>
            </w:r>
            <w:r w:rsidR="00A14A3B" w:rsidRPr="0092106E">
              <w:rPr>
                <w:noProof/>
                <w:webHidden/>
              </w:rPr>
              <w:tab/>
            </w:r>
            <w:r w:rsidR="00A14A3B" w:rsidRPr="0092106E">
              <w:rPr>
                <w:noProof/>
                <w:webHidden/>
              </w:rPr>
              <w:fldChar w:fldCharType="begin"/>
            </w:r>
            <w:r w:rsidR="00A14A3B" w:rsidRPr="0092106E">
              <w:rPr>
                <w:noProof/>
                <w:webHidden/>
              </w:rPr>
              <w:instrText xml:space="preserve"> PAGEREF _Toc505697526 \h </w:instrText>
            </w:r>
            <w:r w:rsidR="00A14A3B" w:rsidRPr="0092106E">
              <w:rPr>
                <w:noProof/>
                <w:webHidden/>
              </w:rPr>
            </w:r>
            <w:r w:rsidR="00A14A3B" w:rsidRPr="0092106E">
              <w:rPr>
                <w:noProof/>
                <w:webHidden/>
              </w:rPr>
              <w:fldChar w:fldCharType="separate"/>
            </w:r>
            <w:r w:rsidR="00A14A3B" w:rsidRPr="0092106E">
              <w:rPr>
                <w:noProof/>
                <w:webHidden/>
              </w:rPr>
              <w:t>17</w:t>
            </w:r>
            <w:r w:rsidR="00A14A3B" w:rsidRPr="0092106E">
              <w:rPr>
                <w:noProof/>
                <w:webHidden/>
              </w:rPr>
              <w:fldChar w:fldCharType="end"/>
            </w:r>
          </w:hyperlink>
        </w:p>
        <w:p w14:paraId="4446C29E" w14:textId="77777777" w:rsidR="007D5F82" w:rsidRPr="0092106E" w:rsidRDefault="007D5F82">
          <w:r w:rsidRPr="0092106E">
            <w:rPr>
              <w:bCs/>
              <w:noProof/>
            </w:rPr>
            <w:fldChar w:fldCharType="end"/>
          </w:r>
        </w:p>
      </w:sdtContent>
    </w:sdt>
    <w:p w14:paraId="69A50317" w14:textId="77777777" w:rsidR="007D5F82" w:rsidRPr="0092106E" w:rsidRDefault="007D5F82">
      <w:pPr>
        <w:spacing w:line="240" w:lineRule="auto"/>
      </w:pPr>
      <w:r w:rsidRPr="0092106E">
        <w:br w:type="page"/>
      </w:r>
    </w:p>
    <w:p w14:paraId="7A7477A6" w14:textId="77777777" w:rsidR="00104537" w:rsidRPr="0092106E" w:rsidRDefault="00104537" w:rsidP="00574401"/>
    <w:tbl>
      <w:tblPr>
        <w:tblStyle w:val="Tabelraster"/>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2"/>
        <w:gridCol w:w="7857"/>
      </w:tblGrid>
      <w:tr w:rsidR="0092106E" w:rsidRPr="0092106E" w14:paraId="085BF77E" w14:textId="77777777" w:rsidTr="00890586">
        <w:tc>
          <w:tcPr>
            <w:tcW w:w="2032" w:type="dxa"/>
          </w:tcPr>
          <w:p w14:paraId="611F0387" w14:textId="77777777" w:rsidR="002F356D" w:rsidRPr="0092106E" w:rsidRDefault="002F356D" w:rsidP="00A3312F">
            <w:pPr>
              <w:pStyle w:val="Ondertitel"/>
            </w:pPr>
          </w:p>
          <w:p w14:paraId="7DD7455B" w14:textId="77777777" w:rsidR="002F356D" w:rsidRPr="0092106E" w:rsidRDefault="002F356D" w:rsidP="00A3312F">
            <w:pPr>
              <w:pStyle w:val="Ondertitel"/>
            </w:pPr>
          </w:p>
          <w:p w14:paraId="468CA2CD" w14:textId="77777777" w:rsidR="002F356D" w:rsidRPr="0092106E" w:rsidRDefault="002F356D" w:rsidP="00A3312F">
            <w:pPr>
              <w:pStyle w:val="Ondertitel"/>
            </w:pPr>
          </w:p>
          <w:p w14:paraId="1C4E7E4C" w14:textId="77777777" w:rsidR="002F356D" w:rsidRPr="0092106E" w:rsidRDefault="002F356D" w:rsidP="00A3312F">
            <w:pPr>
              <w:pStyle w:val="Ondertitel"/>
            </w:pPr>
          </w:p>
          <w:p w14:paraId="0A4FEBB3" w14:textId="77777777" w:rsidR="00484915" w:rsidRPr="0092106E" w:rsidRDefault="00484915" w:rsidP="00484915">
            <w:pPr>
              <w:rPr>
                <w:lang w:val="en-US"/>
              </w:rPr>
            </w:pPr>
          </w:p>
          <w:p w14:paraId="3711ED72" w14:textId="77777777" w:rsidR="002F356D" w:rsidRPr="0092106E" w:rsidRDefault="00490B94" w:rsidP="00A3312F">
            <w:pPr>
              <w:pStyle w:val="Ondertitel"/>
            </w:pPr>
            <w:r w:rsidRPr="0092106E">
              <w:t>"Learning is more effective when it is an active rather than a passive process"</w:t>
            </w:r>
          </w:p>
          <w:p w14:paraId="45CF09D4" w14:textId="77777777" w:rsidR="00490B94" w:rsidRPr="0092106E" w:rsidRDefault="00490B94" w:rsidP="00490B94">
            <w:pPr>
              <w:jc w:val="right"/>
              <w:rPr>
                <w:b/>
                <w:i/>
                <w:sz w:val="16"/>
                <w:szCs w:val="16"/>
                <w:lang w:val="en-US"/>
              </w:rPr>
            </w:pPr>
            <w:r w:rsidRPr="0092106E">
              <w:rPr>
                <w:b/>
                <w:i/>
                <w:sz w:val="16"/>
                <w:szCs w:val="16"/>
                <w:lang w:val="en-US"/>
              </w:rPr>
              <w:t>Kurt Lewin</w:t>
            </w:r>
          </w:p>
          <w:p w14:paraId="32B8D492" w14:textId="77777777" w:rsidR="002F356D" w:rsidRPr="0092106E" w:rsidRDefault="002F356D" w:rsidP="00A3312F">
            <w:pPr>
              <w:pStyle w:val="Ondertitel"/>
            </w:pPr>
          </w:p>
          <w:p w14:paraId="77BFB49C" w14:textId="77777777" w:rsidR="002F356D" w:rsidRPr="0092106E" w:rsidRDefault="002F356D" w:rsidP="00A3312F">
            <w:pPr>
              <w:pStyle w:val="Ondertitel"/>
            </w:pPr>
          </w:p>
          <w:p w14:paraId="1080C122" w14:textId="77777777" w:rsidR="002F356D" w:rsidRPr="0092106E" w:rsidRDefault="002F356D" w:rsidP="00A3312F">
            <w:pPr>
              <w:pStyle w:val="Ondertitel"/>
            </w:pPr>
          </w:p>
          <w:p w14:paraId="367DDD97" w14:textId="77777777" w:rsidR="002F356D" w:rsidRPr="0092106E" w:rsidRDefault="002F356D" w:rsidP="00A3312F">
            <w:pPr>
              <w:pStyle w:val="Ondertitel"/>
            </w:pPr>
          </w:p>
          <w:p w14:paraId="15AAB217" w14:textId="77777777" w:rsidR="002F356D" w:rsidRPr="0092106E" w:rsidRDefault="002F356D" w:rsidP="00A3312F">
            <w:pPr>
              <w:pStyle w:val="Ondertitel"/>
            </w:pPr>
          </w:p>
          <w:p w14:paraId="507ED3BA" w14:textId="77777777" w:rsidR="002F356D" w:rsidRPr="0092106E" w:rsidRDefault="002F356D" w:rsidP="00A3312F">
            <w:pPr>
              <w:pStyle w:val="Ondertitel"/>
            </w:pPr>
          </w:p>
          <w:p w14:paraId="2C8D6954" w14:textId="77777777" w:rsidR="002F356D" w:rsidRPr="0092106E" w:rsidRDefault="002F356D" w:rsidP="00A3312F">
            <w:pPr>
              <w:pStyle w:val="Ondertitel"/>
            </w:pPr>
          </w:p>
          <w:p w14:paraId="480E7E6D" w14:textId="77777777" w:rsidR="002F356D" w:rsidRPr="0092106E" w:rsidRDefault="002F356D" w:rsidP="00A3312F">
            <w:pPr>
              <w:pStyle w:val="Ondertitel"/>
            </w:pPr>
          </w:p>
          <w:p w14:paraId="6F14FD4D" w14:textId="77777777" w:rsidR="002F356D" w:rsidRPr="0092106E" w:rsidRDefault="002F356D" w:rsidP="00A3312F">
            <w:pPr>
              <w:pStyle w:val="Ondertitel"/>
            </w:pPr>
          </w:p>
          <w:p w14:paraId="13466DC8" w14:textId="77777777" w:rsidR="002F356D" w:rsidRPr="0092106E" w:rsidRDefault="002F356D" w:rsidP="00A3312F">
            <w:pPr>
              <w:pStyle w:val="Ondertitel"/>
            </w:pPr>
          </w:p>
          <w:p w14:paraId="0FEE6069" w14:textId="77777777" w:rsidR="002F356D" w:rsidRPr="0092106E" w:rsidRDefault="002F356D" w:rsidP="00A3312F">
            <w:pPr>
              <w:pStyle w:val="Ondertitel"/>
            </w:pPr>
          </w:p>
          <w:p w14:paraId="46F54BF3" w14:textId="77777777" w:rsidR="002F356D" w:rsidRPr="0092106E" w:rsidRDefault="002F356D" w:rsidP="00A3312F">
            <w:pPr>
              <w:pStyle w:val="Ondertitel"/>
            </w:pPr>
          </w:p>
          <w:p w14:paraId="4B6F7EC5" w14:textId="77777777" w:rsidR="002F356D" w:rsidRPr="0092106E" w:rsidRDefault="002F356D" w:rsidP="00A3312F">
            <w:pPr>
              <w:pStyle w:val="Ondertitel"/>
            </w:pPr>
          </w:p>
          <w:p w14:paraId="0F5F2F13" w14:textId="77777777" w:rsidR="002F356D" w:rsidRPr="0092106E" w:rsidRDefault="002F356D" w:rsidP="00A3312F">
            <w:pPr>
              <w:pStyle w:val="Ondertitel"/>
            </w:pPr>
          </w:p>
          <w:p w14:paraId="519DA7C5" w14:textId="77777777" w:rsidR="002F356D" w:rsidRPr="0092106E" w:rsidRDefault="002F356D" w:rsidP="00A3312F">
            <w:pPr>
              <w:pStyle w:val="Ondertitel"/>
            </w:pPr>
          </w:p>
          <w:p w14:paraId="283A0F6D" w14:textId="77777777" w:rsidR="002F356D" w:rsidRPr="0092106E" w:rsidRDefault="002F356D" w:rsidP="00A3312F">
            <w:pPr>
              <w:pStyle w:val="Ondertitel"/>
            </w:pPr>
          </w:p>
          <w:p w14:paraId="566EA0CA" w14:textId="77777777" w:rsidR="002F356D" w:rsidRPr="0092106E" w:rsidRDefault="002F356D" w:rsidP="00A3312F">
            <w:pPr>
              <w:pStyle w:val="Ondertitel"/>
            </w:pPr>
          </w:p>
          <w:p w14:paraId="6D1B3734" w14:textId="77777777" w:rsidR="002F356D" w:rsidRPr="0092106E" w:rsidRDefault="002F356D" w:rsidP="00A3312F">
            <w:pPr>
              <w:pStyle w:val="Ondertitel"/>
            </w:pPr>
          </w:p>
          <w:p w14:paraId="4821AD37" w14:textId="77777777" w:rsidR="002F356D" w:rsidRPr="0092106E" w:rsidRDefault="002F356D" w:rsidP="00A3312F">
            <w:pPr>
              <w:pStyle w:val="Ondertitel"/>
            </w:pPr>
          </w:p>
          <w:p w14:paraId="4EFF0367" w14:textId="77777777" w:rsidR="002F356D" w:rsidRPr="0092106E" w:rsidRDefault="002F356D" w:rsidP="00A3312F">
            <w:pPr>
              <w:pStyle w:val="Ondertitel"/>
            </w:pPr>
          </w:p>
          <w:p w14:paraId="283259E4" w14:textId="77777777" w:rsidR="002F356D" w:rsidRPr="0092106E" w:rsidRDefault="002F356D" w:rsidP="00A3312F">
            <w:pPr>
              <w:pStyle w:val="Ondertitel"/>
            </w:pPr>
          </w:p>
          <w:p w14:paraId="2EAF40A4" w14:textId="77777777" w:rsidR="002F356D" w:rsidRPr="0092106E" w:rsidRDefault="002F356D" w:rsidP="00A3312F">
            <w:pPr>
              <w:pStyle w:val="Ondertitel"/>
            </w:pPr>
          </w:p>
          <w:p w14:paraId="144FB1FE" w14:textId="77777777" w:rsidR="002F356D" w:rsidRPr="0092106E" w:rsidRDefault="002F356D" w:rsidP="00A3312F">
            <w:pPr>
              <w:pStyle w:val="Ondertitel"/>
            </w:pPr>
          </w:p>
          <w:p w14:paraId="506C0BA7" w14:textId="77777777" w:rsidR="002F356D" w:rsidRPr="0092106E" w:rsidRDefault="002F356D" w:rsidP="00A3312F">
            <w:pPr>
              <w:pStyle w:val="Ondertitel"/>
            </w:pPr>
          </w:p>
          <w:p w14:paraId="5C07F037" w14:textId="77777777" w:rsidR="002F356D" w:rsidRPr="0092106E" w:rsidRDefault="002F356D" w:rsidP="00A3312F">
            <w:pPr>
              <w:pStyle w:val="Ondertitel"/>
            </w:pPr>
          </w:p>
          <w:p w14:paraId="3797530F" w14:textId="77777777" w:rsidR="002F356D" w:rsidRPr="0092106E" w:rsidRDefault="002F356D" w:rsidP="00A3312F">
            <w:pPr>
              <w:pStyle w:val="Ondertitel"/>
            </w:pPr>
          </w:p>
          <w:p w14:paraId="435A4190" w14:textId="77777777" w:rsidR="00490B94" w:rsidRPr="0092106E" w:rsidRDefault="00490B94" w:rsidP="00A3312F">
            <w:pPr>
              <w:pStyle w:val="Ondertitel"/>
              <w:rPr>
                <w:shd w:val="clear" w:color="auto" w:fill="FFFFFF"/>
              </w:rPr>
            </w:pPr>
          </w:p>
          <w:p w14:paraId="7892065A" w14:textId="77777777" w:rsidR="00490B94" w:rsidRPr="0092106E" w:rsidRDefault="00490B94" w:rsidP="00A3312F">
            <w:pPr>
              <w:pStyle w:val="Ondertitel"/>
              <w:rPr>
                <w:shd w:val="clear" w:color="auto" w:fill="FFFFFF"/>
              </w:rPr>
            </w:pPr>
          </w:p>
          <w:p w14:paraId="150AB11F" w14:textId="77777777" w:rsidR="00890586" w:rsidRPr="0092106E" w:rsidRDefault="00890586" w:rsidP="00890586">
            <w:pPr>
              <w:rPr>
                <w:lang w:val="en-US"/>
              </w:rPr>
            </w:pPr>
          </w:p>
          <w:p w14:paraId="5639A0A4" w14:textId="77777777" w:rsidR="00890586" w:rsidRPr="0092106E" w:rsidRDefault="00890586" w:rsidP="00890586">
            <w:pPr>
              <w:rPr>
                <w:lang w:val="en-US"/>
              </w:rPr>
            </w:pPr>
          </w:p>
          <w:p w14:paraId="7BD49E1F" w14:textId="77777777" w:rsidR="00890586" w:rsidRPr="0092106E" w:rsidRDefault="00890586" w:rsidP="00890586">
            <w:pPr>
              <w:rPr>
                <w:lang w:val="en-US"/>
              </w:rPr>
            </w:pPr>
          </w:p>
          <w:p w14:paraId="26C316B5" w14:textId="77777777" w:rsidR="00890586" w:rsidRPr="0092106E" w:rsidRDefault="00890586" w:rsidP="00890586">
            <w:pPr>
              <w:rPr>
                <w:lang w:val="en-US"/>
              </w:rPr>
            </w:pPr>
          </w:p>
          <w:p w14:paraId="254AD295" w14:textId="77777777" w:rsidR="00890586" w:rsidRPr="0092106E" w:rsidRDefault="00890586" w:rsidP="00890586">
            <w:pPr>
              <w:rPr>
                <w:lang w:val="en-US"/>
              </w:rPr>
            </w:pPr>
          </w:p>
          <w:p w14:paraId="427D53C7" w14:textId="77777777" w:rsidR="00890586" w:rsidRPr="0092106E" w:rsidRDefault="00890586" w:rsidP="00890586">
            <w:pPr>
              <w:rPr>
                <w:lang w:val="en-US"/>
              </w:rPr>
            </w:pPr>
          </w:p>
          <w:p w14:paraId="5D03D53B" w14:textId="77777777" w:rsidR="00890586" w:rsidRPr="0092106E" w:rsidRDefault="00890586" w:rsidP="00890586">
            <w:pPr>
              <w:rPr>
                <w:lang w:val="en-US"/>
              </w:rPr>
            </w:pPr>
          </w:p>
          <w:p w14:paraId="77180D66" w14:textId="77777777" w:rsidR="00890586" w:rsidRPr="0092106E" w:rsidRDefault="00890586" w:rsidP="00890586">
            <w:pPr>
              <w:rPr>
                <w:lang w:val="en-US"/>
              </w:rPr>
            </w:pPr>
          </w:p>
          <w:p w14:paraId="70C70181" w14:textId="77777777" w:rsidR="00890586" w:rsidRPr="0092106E" w:rsidRDefault="00890586" w:rsidP="00890586">
            <w:pPr>
              <w:rPr>
                <w:lang w:val="en-US"/>
              </w:rPr>
            </w:pPr>
          </w:p>
          <w:p w14:paraId="1D91B105" w14:textId="77777777" w:rsidR="00890586" w:rsidRPr="0092106E" w:rsidRDefault="00890586" w:rsidP="00890586">
            <w:pPr>
              <w:rPr>
                <w:lang w:val="en-US"/>
              </w:rPr>
            </w:pPr>
          </w:p>
          <w:p w14:paraId="7940C9BB" w14:textId="77777777" w:rsidR="00890586" w:rsidRPr="0092106E" w:rsidRDefault="00890586" w:rsidP="00890586">
            <w:pPr>
              <w:rPr>
                <w:lang w:val="en-US"/>
              </w:rPr>
            </w:pPr>
          </w:p>
          <w:p w14:paraId="4587FE9F" w14:textId="77777777" w:rsidR="00890586" w:rsidRPr="0092106E" w:rsidRDefault="00890586" w:rsidP="00890586">
            <w:pPr>
              <w:rPr>
                <w:lang w:val="en-US"/>
              </w:rPr>
            </w:pPr>
          </w:p>
          <w:p w14:paraId="0D4004FD" w14:textId="77777777" w:rsidR="00890586" w:rsidRPr="0092106E" w:rsidRDefault="00890586" w:rsidP="00890586">
            <w:pPr>
              <w:rPr>
                <w:lang w:val="en-US"/>
              </w:rPr>
            </w:pPr>
          </w:p>
          <w:p w14:paraId="6C0C0E9C" w14:textId="77777777" w:rsidR="00890586" w:rsidRPr="0092106E" w:rsidRDefault="00890586" w:rsidP="00890586">
            <w:pPr>
              <w:rPr>
                <w:lang w:val="en-US"/>
              </w:rPr>
            </w:pPr>
          </w:p>
          <w:p w14:paraId="2599796C" w14:textId="77777777" w:rsidR="00890586" w:rsidRPr="0092106E" w:rsidRDefault="00890586" w:rsidP="00890586">
            <w:pPr>
              <w:rPr>
                <w:lang w:val="en-US"/>
              </w:rPr>
            </w:pPr>
          </w:p>
          <w:p w14:paraId="0BD3FCBA" w14:textId="77777777" w:rsidR="00890586" w:rsidRPr="0092106E" w:rsidRDefault="00890586" w:rsidP="00890586">
            <w:pPr>
              <w:rPr>
                <w:lang w:val="en-US"/>
              </w:rPr>
            </w:pPr>
          </w:p>
          <w:p w14:paraId="5E9332E7" w14:textId="77777777" w:rsidR="00890586" w:rsidRPr="0092106E" w:rsidRDefault="00890586" w:rsidP="00890586">
            <w:pPr>
              <w:rPr>
                <w:lang w:val="en-US"/>
              </w:rPr>
            </w:pPr>
          </w:p>
          <w:p w14:paraId="50149EC2" w14:textId="77777777" w:rsidR="00890586" w:rsidRPr="0092106E" w:rsidRDefault="00890586" w:rsidP="00890586">
            <w:pPr>
              <w:rPr>
                <w:lang w:val="en-US"/>
              </w:rPr>
            </w:pPr>
          </w:p>
          <w:p w14:paraId="421B6652" w14:textId="77777777" w:rsidR="00890586" w:rsidRPr="0092106E" w:rsidRDefault="00890586" w:rsidP="00890586">
            <w:pPr>
              <w:rPr>
                <w:lang w:val="en-US"/>
              </w:rPr>
            </w:pPr>
          </w:p>
          <w:p w14:paraId="30313C92" w14:textId="77777777" w:rsidR="00890586" w:rsidRPr="0092106E" w:rsidRDefault="00890586" w:rsidP="00890586">
            <w:pPr>
              <w:rPr>
                <w:lang w:val="en-US"/>
              </w:rPr>
            </w:pPr>
          </w:p>
          <w:p w14:paraId="6BED6C47" w14:textId="77777777" w:rsidR="00890586" w:rsidRPr="0092106E" w:rsidRDefault="00890586" w:rsidP="00890586">
            <w:pPr>
              <w:rPr>
                <w:lang w:val="en-US"/>
              </w:rPr>
            </w:pPr>
          </w:p>
          <w:p w14:paraId="0E5FC553" w14:textId="77777777" w:rsidR="00890586" w:rsidRPr="0092106E" w:rsidRDefault="00890586" w:rsidP="00890586">
            <w:pPr>
              <w:rPr>
                <w:lang w:val="en-US"/>
              </w:rPr>
            </w:pPr>
          </w:p>
          <w:p w14:paraId="0B21B96D" w14:textId="77777777" w:rsidR="00BD5EFA" w:rsidRPr="0092106E" w:rsidRDefault="00BD5EFA" w:rsidP="00A3312F">
            <w:pPr>
              <w:pStyle w:val="Ondertitel"/>
              <w:rPr>
                <w:shd w:val="clear" w:color="auto" w:fill="FFFFFF"/>
              </w:rPr>
            </w:pPr>
          </w:p>
          <w:p w14:paraId="27D34DE3" w14:textId="77777777" w:rsidR="00BD5EFA" w:rsidRPr="0092106E" w:rsidRDefault="00BD5EFA" w:rsidP="00A3312F">
            <w:pPr>
              <w:pStyle w:val="Ondertitel"/>
              <w:rPr>
                <w:shd w:val="clear" w:color="auto" w:fill="FFFFFF"/>
              </w:rPr>
            </w:pPr>
          </w:p>
          <w:p w14:paraId="705FB549" w14:textId="77777777" w:rsidR="00BD5EFA" w:rsidRPr="0092106E" w:rsidRDefault="00BD5EFA" w:rsidP="00A3312F">
            <w:pPr>
              <w:pStyle w:val="Ondertitel"/>
              <w:rPr>
                <w:shd w:val="clear" w:color="auto" w:fill="FFFFFF"/>
              </w:rPr>
            </w:pPr>
          </w:p>
          <w:p w14:paraId="22BA97B9" w14:textId="77777777" w:rsidR="00BD5EFA" w:rsidRPr="0092106E" w:rsidRDefault="00BD5EFA" w:rsidP="00A3312F">
            <w:pPr>
              <w:pStyle w:val="Ondertitel"/>
              <w:rPr>
                <w:shd w:val="clear" w:color="auto" w:fill="FFFFFF"/>
              </w:rPr>
            </w:pPr>
          </w:p>
          <w:p w14:paraId="6B5B64C1" w14:textId="77777777" w:rsidR="00BD5EFA" w:rsidRPr="0092106E" w:rsidRDefault="00BD5EFA" w:rsidP="00A3312F">
            <w:pPr>
              <w:pStyle w:val="Ondertitel"/>
              <w:rPr>
                <w:shd w:val="clear" w:color="auto" w:fill="FFFFFF"/>
              </w:rPr>
            </w:pPr>
          </w:p>
          <w:p w14:paraId="2C352412" w14:textId="77777777" w:rsidR="00BD5EFA" w:rsidRPr="0092106E" w:rsidRDefault="00BD5EFA" w:rsidP="00A3312F">
            <w:pPr>
              <w:pStyle w:val="Ondertitel"/>
              <w:rPr>
                <w:shd w:val="clear" w:color="auto" w:fill="FFFFFF"/>
              </w:rPr>
            </w:pPr>
          </w:p>
          <w:p w14:paraId="0DB58602" w14:textId="77777777" w:rsidR="00BD5EFA" w:rsidRPr="0092106E" w:rsidRDefault="00BD5EFA" w:rsidP="00A3312F">
            <w:pPr>
              <w:pStyle w:val="Ondertitel"/>
              <w:rPr>
                <w:shd w:val="clear" w:color="auto" w:fill="FFFFFF"/>
              </w:rPr>
            </w:pPr>
          </w:p>
          <w:p w14:paraId="07E2A870" w14:textId="77777777" w:rsidR="00BD5EFA" w:rsidRPr="0092106E" w:rsidRDefault="00BD5EFA" w:rsidP="00A3312F">
            <w:pPr>
              <w:pStyle w:val="Ondertitel"/>
              <w:rPr>
                <w:shd w:val="clear" w:color="auto" w:fill="FFFFFF"/>
              </w:rPr>
            </w:pPr>
          </w:p>
          <w:p w14:paraId="1D647C86" w14:textId="77777777" w:rsidR="00BD5EFA" w:rsidRPr="0092106E" w:rsidRDefault="00BD5EFA" w:rsidP="00A3312F">
            <w:pPr>
              <w:pStyle w:val="Ondertitel"/>
              <w:rPr>
                <w:shd w:val="clear" w:color="auto" w:fill="FFFFFF"/>
              </w:rPr>
            </w:pPr>
          </w:p>
          <w:p w14:paraId="3309DE1F" w14:textId="77777777" w:rsidR="000C0912" w:rsidRPr="0092106E" w:rsidRDefault="000C0912" w:rsidP="00A3312F">
            <w:pPr>
              <w:pStyle w:val="Ondertitel"/>
              <w:rPr>
                <w:shd w:val="clear" w:color="auto" w:fill="FFFFFF"/>
              </w:rPr>
            </w:pPr>
            <w:r w:rsidRPr="0092106E">
              <w:rPr>
                <w:shd w:val="clear" w:color="auto" w:fill="FFFFFF"/>
              </w:rPr>
              <w:t>“If it is not written down,</w:t>
            </w:r>
          </w:p>
          <w:p w14:paraId="1C9B2301" w14:textId="77777777" w:rsidR="00A3312F" w:rsidRPr="0092106E" w:rsidRDefault="00A3312F" w:rsidP="00A3312F">
            <w:pPr>
              <w:pStyle w:val="Ondertitel"/>
              <w:rPr>
                <w:shd w:val="clear" w:color="auto" w:fill="FFFFFF"/>
              </w:rPr>
            </w:pPr>
            <w:r w:rsidRPr="0092106E">
              <w:rPr>
                <w:shd w:val="clear" w:color="auto" w:fill="FFFFFF"/>
              </w:rPr>
              <w:t xml:space="preserve"> it does not exist.´</w:t>
            </w:r>
          </w:p>
          <w:p w14:paraId="069AABBE" w14:textId="77777777" w:rsidR="00A3312F" w:rsidRPr="0092106E" w:rsidRDefault="00A3312F" w:rsidP="00A3312F">
            <w:pPr>
              <w:jc w:val="right"/>
              <w:rPr>
                <w:b/>
                <w:i/>
                <w:sz w:val="16"/>
                <w:lang w:val="en-US"/>
              </w:rPr>
            </w:pPr>
            <w:r w:rsidRPr="0092106E">
              <w:rPr>
                <w:b/>
                <w:i/>
                <w:sz w:val="16"/>
                <w:lang w:val="en-US"/>
              </w:rPr>
              <w:t xml:space="preserve">Philippe </w:t>
            </w:r>
            <w:proofErr w:type="spellStart"/>
            <w:r w:rsidRPr="0092106E">
              <w:rPr>
                <w:b/>
                <w:i/>
                <w:sz w:val="16"/>
                <w:lang w:val="en-US"/>
              </w:rPr>
              <w:t>Kruchten</w:t>
            </w:r>
            <w:proofErr w:type="spellEnd"/>
          </w:p>
          <w:p w14:paraId="76BB4B59" w14:textId="77777777" w:rsidR="002F356D" w:rsidRPr="0092106E" w:rsidRDefault="000C0912" w:rsidP="00A3312F">
            <w:pPr>
              <w:pStyle w:val="Ondertitel"/>
            </w:pPr>
            <w:r w:rsidRPr="0092106E">
              <w:rPr>
                <w:rStyle w:val="apple-converted-space"/>
                <w:rFonts w:ascii="Georgia" w:hAnsi="Georgia"/>
                <w:sz w:val="21"/>
                <w:szCs w:val="21"/>
                <w:shd w:val="clear" w:color="auto" w:fill="FFFFFF"/>
              </w:rPr>
              <w:t> </w:t>
            </w:r>
          </w:p>
          <w:p w14:paraId="0A467F6F" w14:textId="77777777" w:rsidR="002F356D" w:rsidRPr="0092106E" w:rsidRDefault="002F356D" w:rsidP="00A3312F">
            <w:pPr>
              <w:pStyle w:val="Ondertitel"/>
            </w:pPr>
          </w:p>
          <w:p w14:paraId="4D938098" w14:textId="77777777" w:rsidR="002F356D" w:rsidRPr="0092106E" w:rsidRDefault="002F356D" w:rsidP="00A3312F">
            <w:pPr>
              <w:pStyle w:val="Ondertitel"/>
            </w:pPr>
          </w:p>
          <w:p w14:paraId="2EB914B2" w14:textId="77777777" w:rsidR="002F356D" w:rsidRPr="0092106E" w:rsidRDefault="002F356D" w:rsidP="00A3312F">
            <w:pPr>
              <w:pStyle w:val="Ondertitel"/>
            </w:pPr>
          </w:p>
          <w:p w14:paraId="0D5BC377" w14:textId="77777777" w:rsidR="002F356D" w:rsidRPr="0092106E" w:rsidRDefault="002F356D" w:rsidP="00A3312F">
            <w:pPr>
              <w:pStyle w:val="Ondertitel"/>
            </w:pPr>
          </w:p>
          <w:p w14:paraId="146654B2" w14:textId="77777777" w:rsidR="002F356D" w:rsidRPr="0092106E" w:rsidRDefault="002F356D" w:rsidP="00A3312F">
            <w:pPr>
              <w:pStyle w:val="Ondertitel"/>
            </w:pPr>
          </w:p>
          <w:p w14:paraId="34CBE770" w14:textId="77777777" w:rsidR="002F356D" w:rsidRPr="0092106E" w:rsidRDefault="002F356D" w:rsidP="00A3312F">
            <w:pPr>
              <w:pStyle w:val="Ondertitel"/>
            </w:pPr>
          </w:p>
          <w:p w14:paraId="0D7A8510" w14:textId="77777777" w:rsidR="002F356D" w:rsidRPr="0092106E" w:rsidRDefault="002F356D" w:rsidP="00A3312F">
            <w:pPr>
              <w:pStyle w:val="Ondertitel"/>
            </w:pPr>
          </w:p>
          <w:p w14:paraId="304F7454" w14:textId="77777777" w:rsidR="002F356D" w:rsidRPr="0092106E" w:rsidRDefault="002F356D" w:rsidP="00A3312F">
            <w:pPr>
              <w:pStyle w:val="Ondertitel"/>
            </w:pPr>
          </w:p>
          <w:p w14:paraId="732E9939" w14:textId="77777777" w:rsidR="002F356D" w:rsidRPr="0092106E" w:rsidRDefault="002F356D" w:rsidP="00A3312F">
            <w:pPr>
              <w:pStyle w:val="Ondertitel"/>
            </w:pPr>
          </w:p>
          <w:p w14:paraId="5DB91053" w14:textId="77777777" w:rsidR="002F356D" w:rsidRPr="0092106E" w:rsidRDefault="002F356D" w:rsidP="00A3312F">
            <w:pPr>
              <w:pStyle w:val="Ondertitel"/>
            </w:pPr>
          </w:p>
          <w:p w14:paraId="1FB41A4B" w14:textId="77777777" w:rsidR="002F356D" w:rsidRPr="0092106E" w:rsidRDefault="002F356D" w:rsidP="00A3312F">
            <w:pPr>
              <w:pStyle w:val="Ondertitel"/>
            </w:pPr>
          </w:p>
          <w:p w14:paraId="5B61766D" w14:textId="77777777" w:rsidR="002F356D" w:rsidRPr="0092106E" w:rsidRDefault="002F356D" w:rsidP="00A3312F">
            <w:pPr>
              <w:pStyle w:val="Ondertitel"/>
            </w:pPr>
          </w:p>
          <w:p w14:paraId="450922DE" w14:textId="77777777" w:rsidR="002F356D" w:rsidRPr="0092106E" w:rsidRDefault="002F356D" w:rsidP="00A3312F">
            <w:pPr>
              <w:pStyle w:val="Ondertitel"/>
            </w:pPr>
          </w:p>
          <w:p w14:paraId="0A8B6E60" w14:textId="77777777" w:rsidR="002F356D" w:rsidRPr="0092106E" w:rsidRDefault="002F356D" w:rsidP="00A3312F">
            <w:pPr>
              <w:pStyle w:val="Ondertitel"/>
            </w:pPr>
          </w:p>
          <w:p w14:paraId="2216168B" w14:textId="77777777" w:rsidR="002F356D" w:rsidRPr="0092106E" w:rsidRDefault="002F356D" w:rsidP="00A3312F">
            <w:pPr>
              <w:pStyle w:val="Ondertitel"/>
            </w:pPr>
          </w:p>
          <w:p w14:paraId="446B98C7" w14:textId="77777777" w:rsidR="002F356D" w:rsidRPr="0092106E" w:rsidRDefault="002F356D" w:rsidP="00A3312F">
            <w:pPr>
              <w:pStyle w:val="Ondertitel"/>
            </w:pPr>
          </w:p>
          <w:p w14:paraId="6ED0F2AA" w14:textId="77777777" w:rsidR="002F356D" w:rsidRPr="0092106E" w:rsidRDefault="002F356D" w:rsidP="00A3312F">
            <w:pPr>
              <w:pStyle w:val="Ondertitel"/>
            </w:pPr>
          </w:p>
          <w:p w14:paraId="60FA64EF" w14:textId="77777777" w:rsidR="002F356D" w:rsidRPr="0092106E" w:rsidRDefault="002F356D" w:rsidP="00A3312F">
            <w:pPr>
              <w:pStyle w:val="Ondertitel"/>
            </w:pPr>
          </w:p>
          <w:p w14:paraId="00FF045D" w14:textId="77777777" w:rsidR="002F356D" w:rsidRPr="0092106E" w:rsidRDefault="002F356D" w:rsidP="00A3312F">
            <w:pPr>
              <w:pStyle w:val="Ondertitel"/>
            </w:pPr>
          </w:p>
          <w:p w14:paraId="5257079A" w14:textId="77777777" w:rsidR="002F356D" w:rsidRPr="0092106E" w:rsidRDefault="002F356D" w:rsidP="00A3312F">
            <w:pPr>
              <w:pStyle w:val="Ondertitel"/>
            </w:pPr>
          </w:p>
          <w:p w14:paraId="6FCB720A" w14:textId="77777777" w:rsidR="002F356D" w:rsidRPr="0092106E" w:rsidRDefault="002F356D" w:rsidP="00A3312F">
            <w:pPr>
              <w:pStyle w:val="Ondertitel"/>
            </w:pPr>
          </w:p>
          <w:p w14:paraId="6AE2DFCB" w14:textId="77777777" w:rsidR="002F356D" w:rsidRPr="0092106E" w:rsidRDefault="002F356D" w:rsidP="00A3312F">
            <w:pPr>
              <w:pStyle w:val="Ondertitel"/>
            </w:pPr>
          </w:p>
          <w:p w14:paraId="1CB059D2" w14:textId="77777777" w:rsidR="002F356D" w:rsidRPr="0092106E" w:rsidRDefault="002F356D" w:rsidP="00A3312F">
            <w:pPr>
              <w:pStyle w:val="Ondertitel"/>
            </w:pPr>
          </w:p>
          <w:p w14:paraId="3472967F" w14:textId="77777777" w:rsidR="002F356D" w:rsidRPr="0092106E" w:rsidRDefault="002F356D" w:rsidP="00A3312F">
            <w:pPr>
              <w:pStyle w:val="Ondertitel"/>
            </w:pPr>
          </w:p>
          <w:p w14:paraId="2B044B5F" w14:textId="77777777" w:rsidR="002F356D" w:rsidRPr="0092106E" w:rsidRDefault="002F356D" w:rsidP="00A3312F">
            <w:pPr>
              <w:pStyle w:val="Ondertitel"/>
            </w:pPr>
          </w:p>
          <w:p w14:paraId="5ECC4F0E" w14:textId="77777777" w:rsidR="002F356D" w:rsidRPr="0092106E" w:rsidRDefault="002F356D" w:rsidP="00A3312F">
            <w:pPr>
              <w:pStyle w:val="Ondertitel"/>
            </w:pPr>
          </w:p>
          <w:p w14:paraId="5F01BA3B" w14:textId="77777777" w:rsidR="002F356D" w:rsidRPr="0092106E" w:rsidRDefault="002F356D" w:rsidP="00A3312F">
            <w:pPr>
              <w:pStyle w:val="Ondertitel"/>
            </w:pPr>
          </w:p>
          <w:p w14:paraId="605243B8" w14:textId="77777777" w:rsidR="002F356D" w:rsidRPr="0092106E" w:rsidRDefault="002F356D" w:rsidP="00A3312F">
            <w:pPr>
              <w:pStyle w:val="Ondertitel"/>
            </w:pPr>
          </w:p>
          <w:p w14:paraId="4EFCE553" w14:textId="77777777" w:rsidR="002F356D" w:rsidRPr="0092106E" w:rsidRDefault="002F356D" w:rsidP="00A3312F">
            <w:pPr>
              <w:pStyle w:val="Ondertitel"/>
            </w:pPr>
          </w:p>
          <w:p w14:paraId="56F6882D" w14:textId="77777777" w:rsidR="002F356D" w:rsidRPr="0092106E" w:rsidRDefault="002F356D" w:rsidP="00A3312F">
            <w:pPr>
              <w:pStyle w:val="Ondertitel"/>
            </w:pPr>
          </w:p>
          <w:p w14:paraId="4AD31D2F" w14:textId="77777777" w:rsidR="002F356D" w:rsidRPr="0092106E" w:rsidRDefault="002F356D" w:rsidP="00A3312F">
            <w:pPr>
              <w:pStyle w:val="Ondertitel"/>
            </w:pPr>
          </w:p>
          <w:p w14:paraId="20137110" w14:textId="77777777" w:rsidR="002F356D" w:rsidRPr="0092106E" w:rsidRDefault="002F356D" w:rsidP="00A3312F">
            <w:pPr>
              <w:pStyle w:val="Ondertitel"/>
            </w:pPr>
          </w:p>
          <w:p w14:paraId="24E53640" w14:textId="77777777" w:rsidR="002F356D" w:rsidRPr="0092106E" w:rsidRDefault="002F356D" w:rsidP="00A3312F">
            <w:pPr>
              <w:pStyle w:val="Ondertitel"/>
            </w:pPr>
          </w:p>
          <w:p w14:paraId="085EFB03" w14:textId="77777777" w:rsidR="002F356D" w:rsidRPr="0092106E" w:rsidRDefault="002F356D" w:rsidP="00A3312F">
            <w:pPr>
              <w:pStyle w:val="Ondertitel"/>
            </w:pPr>
          </w:p>
          <w:p w14:paraId="3ED059B0" w14:textId="77777777" w:rsidR="002F356D" w:rsidRPr="0092106E" w:rsidRDefault="002F356D" w:rsidP="00A3312F">
            <w:pPr>
              <w:pStyle w:val="Ondertitel"/>
            </w:pPr>
          </w:p>
          <w:p w14:paraId="5A0D863C" w14:textId="77777777" w:rsidR="002F356D" w:rsidRPr="0092106E" w:rsidRDefault="002F356D" w:rsidP="00A3312F">
            <w:pPr>
              <w:pStyle w:val="Ondertitel"/>
            </w:pPr>
          </w:p>
          <w:p w14:paraId="53E388B5" w14:textId="77777777" w:rsidR="002F356D" w:rsidRPr="0092106E" w:rsidRDefault="002F356D" w:rsidP="00A3312F">
            <w:pPr>
              <w:pStyle w:val="Ondertitel"/>
            </w:pPr>
          </w:p>
          <w:p w14:paraId="5B006A95" w14:textId="77777777" w:rsidR="002F356D" w:rsidRPr="0092106E" w:rsidRDefault="002F356D" w:rsidP="00A3312F">
            <w:pPr>
              <w:pStyle w:val="Ondertitel"/>
            </w:pPr>
          </w:p>
          <w:p w14:paraId="3A05C65F" w14:textId="77777777" w:rsidR="002F356D" w:rsidRPr="0092106E" w:rsidRDefault="002F356D" w:rsidP="00A3312F">
            <w:pPr>
              <w:pStyle w:val="Ondertitel"/>
            </w:pPr>
          </w:p>
          <w:p w14:paraId="0A98081A" w14:textId="77777777" w:rsidR="002F356D" w:rsidRPr="0092106E" w:rsidRDefault="002F356D" w:rsidP="00A3312F">
            <w:pPr>
              <w:pStyle w:val="Ondertitel"/>
            </w:pPr>
          </w:p>
          <w:p w14:paraId="057B7BE8" w14:textId="77777777" w:rsidR="002F356D" w:rsidRPr="0092106E" w:rsidRDefault="002F356D" w:rsidP="00A3312F">
            <w:pPr>
              <w:pStyle w:val="Ondertitel"/>
            </w:pPr>
          </w:p>
          <w:p w14:paraId="6D4D1812" w14:textId="77777777" w:rsidR="002F356D" w:rsidRPr="0092106E" w:rsidRDefault="002F356D" w:rsidP="00A3312F">
            <w:pPr>
              <w:pStyle w:val="Ondertitel"/>
            </w:pPr>
          </w:p>
          <w:p w14:paraId="41A14B7F" w14:textId="77777777" w:rsidR="002F356D" w:rsidRPr="0092106E" w:rsidRDefault="002F356D" w:rsidP="00A3312F">
            <w:pPr>
              <w:pStyle w:val="Ondertitel"/>
            </w:pPr>
          </w:p>
          <w:p w14:paraId="63DA22C6" w14:textId="77777777" w:rsidR="002F356D" w:rsidRPr="0092106E" w:rsidRDefault="002F356D" w:rsidP="00A3312F">
            <w:pPr>
              <w:pStyle w:val="Ondertitel"/>
            </w:pPr>
          </w:p>
          <w:p w14:paraId="4274E563" w14:textId="77777777" w:rsidR="002F356D" w:rsidRPr="0092106E" w:rsidRDefault="002F356D" w:rsidP="00A3312F">
            <w:pPr>
              <w:pStyle w:val="Ondertitel"/>
            </w:pPr>
          </w:p>
          <w:p w14:paraId="1990F08B" w14:textId="77777777" w:rsidR="002F356D" w:rsidRPr="0092106E" w:rsidRDefault="002F356D" w:rsidP="00A3312F">
            <w:pPr>
              <w:pStyle w:val="Ondertitel"/>
            </w:pPr>
          </w:p>
          <w:p w14:paraId="6868B559" w14:textId="77777777" w:rsidR="002F356D" w:rsidRPr="0092106E" w:rsidRDefault="002F356D" w:rsidP="00A3312F">
            <w:pPr>
              <w:pStyle w:val="Ondertitel"/>
            </w:pPr>
          </w:p>
          <w:p w14:paraId="140201A9" w14:textId="77777777" w:rsidR="002F356D" w:rsidRPr="0092106E" w:rsidRDefault="002F356D" w:rsidP="00A3312F">
            <w:pPr>
              <w:pStyle w:val="Ondertitel"/>
            </w:pPr>
          </w:p>
          <w:p w14:paraId="2C065A35" w14:textId="77777777" w:rsidR="002F356D" w:rsidRPr="0092106E" w:rsidRDefault="002F356D" w:rsidP="00A3312F">
            <w:pPr>
              <w:pStyle w:val="Ondertitel"/>
            </w:pPr>
          </w:p>
          <w:p w14:paraId="0ABF645F" w14:textId="77777777" w:rsidR="002F356D" w:rsidRPr="0092106E" w:rsidRDefault="002F356D" w:rsidP="00A3312F">
            <w:pPr>
              <w:pStyle w:val="Ondertitel"/>
            </w:pPr>
          </w:p>
          <w:p w14:paraId="6B7A3E11" w14:textId="77777777" w:rsidR="002F356D" w:rsidRPr="0092106E" w:rsidRDefault="002F356D" w:rsidP="00A3312F">
            <w:pPr>
              <w:pStyle w:val="Ondertitel"/>
            </w:pPr>
          </w:p>
          <w:p w14:paraId="4BABFCCC" w14:textId="77777777" w:rsidR="002F356D" w:rsidRPr="0092106E" w:rsidRDefault="002F356D" w:rsidP="00A3312F">
            <w:pPr>
              <w:pStyle w:val="Ondertitel"/>
            </w:pPr>
          </w:p>
          <w:p w14:paraId="200E0A3C" w14:textId="77777777" w:rsidR="002F356D" w:rsidRPr="0092106E" w:rsidRDefault="002F356D" w:rsidP="00A3312F">
            <w:pPr>
              <w:pStyle w:val="Ondertitel"/>
            </w:pPr>
          </w:p>
          <w:p w14:paraId="55AB5765" w14:textId="77777777" w:rsidR="002F356D" w:rsidRPr="0092106E" w:rsidRDefault="002F356D" w:rsidP="00A3312F">
            <w:pPr>
              <w:pStyle w:val="Ondertitel"/>
            </w:pPr>
          </w:p>
          <w:p w14:paraId="29448EFE" w14:textId="77777777" w:rsidR="002F356D" w:rsidRPr="0092106E" w:rsidRDefault="002F356D" w:rsidP="00A3312F">
            <w:pPr>
              <w:pStyle w:val="Ondertitel"/>
            </w:pPr>
          </w:p>
          <w:p w14:paraId="462E5CD2" w14:textId="77777777" w:rsidR="002F356D" w:rsidRPr="0092106E" w:rsidRDefault="002F356D" w:rsidP="00A3312F">
            <w:pPr>
              <w:pStyle w:val="Ondertitel"/>
            </w:pPr>
          </w:p>
          <w:p w14:paraId="7BABC71E" w14:textId="77777777" w:rsidR="002F356D" w:rsidRPr="0092106E" w:rsidRDefault="002F356D" w:rsidP="00A3312F">
            <w:pPr>
              <w:pStyle w:val="Ondertitel"/>
            </w:pPr>
          </w:p>
          <w:p w14:paraId="0802BA25" w14:textId="77777777" w:rsidR="002F356D" w:rsidRPr="0092106E" w:rsidRDefault="002F356D" w:rsidP="00A3312F">
            <w:pPr>
              <w:pStyle w:val="Ondertitel"/>
            </w:pPr>
          </w:p>
          <w:p w14:paraId="6BABD4D0" w14:textId="77777777" w:rsidR="002F356D" w:rsidRPr="0092106E" w:rsidRDefault="002F356D" w:rsidP="00A3312F">
            <w:pPr>
              <w:pStyle w:val="Ondertitel"/>
            </w:pPr>
          </w:p>
          <w:p w14:paraId="3A101252" w14:textId="77777777" w:rsidR="002F356D" w:rsidRPr="0092106E" w:rsidRDefault="002F356D" w:rsidP="00A3312F">
            <w:pPr>
              <w:pStyle w:val="Ondertitel"/>
            </w:pPr>
          </w:p>
          <w:p w14:paraId="159B96DA" w14:textId="77777777" w:rsidR="002F356D" w:rsidRPr="0092106E" w:rsidRDefault="002F356D" w:rsidP="00A3312F">
            <w:pPr>
              <w:pStyle w:val="Ondertitel"/>
            </w:pPr>
          </w:p>
          <w:p w14:paraId="0CF6F27B" w14:textId="77777777" w:rsidR="002F356D" w:rsidRPr="0092106E" w:rsidRDefault="002F356D" w:rsidP="00A3312F">
            <w:pPr>
              <w:pStyle w:val="Ondertitel"/>
            </w:pPr>
          </w:p>
          <w:p w14:paraId="78C0FE85" w14:textId="77777777" w:rsidR="002F356D" w:rsidRPr="0092106E" w:rsidRDefault="002F356D" w:rsidP="00A3312F">
            <w:pPr>
              <w:pStyle w:val="Ondertitel"/>
            </w:pPr>
          </w:p>
          <w:p w14:paraId="1EF12A1B" w14:textId="77777777" w:rsidR="002F356D" w:rsidRPr="0092106E" w:rsidRDefault="002F356D" w:rsidP="00A3312F">
            <w:pPr>
              <w:pStyle w:val="Ondertitel"/>
            </w:pPr>
          </w:p>
          <w:p w14:paraId="24E915F7" w14:textId="77777777" w:rsidR="002F356D" w:rsidRPr="0092106E" w:rsidRDefault="002F356D" w:rsidP="00A3312F">
            <w:pPr>
              <w:pStyle w:val="Ondertitel"/>
            </w:pPr>
          </w:p>
          <w:p w14:paraId="1CFC7B80" w14:textId="77777777" w:rsidR="002F356D" w:rsidRPr="0092106E" w:rsidRDefault="002F356D" w:rsidP="00A3312F">
            <w:pPr>
              <w:pStyle w:val="Ondertitel"/>
            </w:pPr>
          </w:p>
          <w:p w14:paraId="1D1A9E04" w14:textId="77777777" w:rsidR="002F356D" w:rsidRPr="0092106E" w:rsidRDefault="002F356D" w:rsidP="00A3312F">
            <w:pPr>
              <w:pStyle w:val="Ondertitel"/>
            </w:pPr>
          </w:p>
          <w:p w14:paraId="212CC1FE" w14:textId="77777777" w:rsidR="002F356D" w:rsidRPr="0092106E" w:rsidRDefault="002F356D" w:rsidP="00A3312F">
            <w:pPr>
              <w:pStyle w:val="Ondertitel"/>
            </w:pPr>
          </w:p>
          <w:p w14:paraId="4D1AEC23" w14:textId="77777777" w:rsidR="002F356D" w:rsidRPr="0092106E" w:rsidRDefault="002F356D" w:rsidP="00A3312F">
            <w:pPr>
              <w:pStyle w:val="Ondertitel"/>
            </w:pPr>
          </w:p>
          <w:p w14:paraId="1CE1E3C4" w14:textId="77777777" w:rsidR="002F356D" w:rsidRPr="0092106E" w:rsidRDefault="002F356D" w:rsidP="00A3312F">
            <w:pPr>
              <w:pStyle w:val="Ondertitel"/>
            </w:pPr>
          </w:p>
          <w:p w14:paraId="20EBA302" w14:textId="77777777" w:rsidR="002F356D" w:rsidRPr="0092106E" w:rsidRDefault="002F356D" w:rsidP="00A3312F">
            <w:pPr>
              <w:pStyle w:val="Ondertitel"/>
            </w:pPr>
          </w:p>
          <w:p w14:paraId="0AD93E2D" w14:textId="77777777" w:rsidR="002F356D" w:rsidRPr="0092106E" w:rsidRDefault="002F356D" w:rsidP="00A3312F">
            <w:pPr>
              <w:pStyle w:val="Ondertitel"/>
            </w:pPr>
          </w:p>
          <w:p w14:paraId="4B32EB89" w14:textId="77777777" w:rsidR="002F356D" w:rsidRPr="0092106E" w:rsidRDefault="002F356D" w:rsidP="00A3312F">
            <w:pPr>
              <w:pStyle w:val="Ondertitel"/>
            </w:pPr>
          </w:p>
          <w:p w14:paraId="7B82C088" w14:textId="77777777" w:rsidR="002F356D" w:rsidRPr="0092106E" w:rsidRDefault="002F356D" w:rsidP="00A3312F">
            <w:pPr>
              <w:pStyle w:val="Ondertitel"/>
            </w:pPr>
          </w:p>
          <w:p w14:paraId="62211279" w14:textId="77777777" w:rsidR="002F356D" w:rsidRPr="0092106E" w:rsidRDefault="002F356D" w:rsidP="00A3312F">
            <w:pPr>
              <w:pStyle w:val="Ondertitel"/>
            </w:pPr>
          </w:p>
          <w:p w14:paraId="29CE898B" w14:textId="77777777" w:rsidR="002F356D" w:rsidRPr="0092106E" w:rsidRDefault="002F356D" w:rsidP="00A3312F">
            <w:pPr>
              <w:pStyle w:val="Ondertitel"/>
            </w:pPr>
          </w:p>
          <w:p w14:paraId="737F6E50" w14:textId="77777777" w:rsidR="002F356D" w:rsidRPr="0092106E" w:rsidRDefault="002F356D" w:rsidP="00A3312F">
            <w:pPr>
              <w:pStyle w:val="Ondertitel"/>
            </w:pPr>
          </w:p>
          <w:p w14:paraId="7AB7E493" w14:textId="77777777" w:rsidR="002F356D" w:rsidRPr="0092106E" w:rsidRDefault="002F356D" w:rsidP="00A3312F">
            <w:pPr>
              <w:pStyle w:val="Ondertitel"/>
            </w:pPr>
          </w:p>
          <w:p w14:paraId="7BC8E2CB" w14:textId="77777777" w:rsidR="002F356D" w:rsidRPr="0092106E" w:rsidRDefault="002F356D" w:rsidP="00A3312F">
            <w:pPr>
              <w:pStyle w:val="Ondertitel"/>
            </w:pPr>
          </w:p>
          <w:p w14:paraId="64B18EA3" w14:textId="77777777" w:rsidR="002F356D" w:rsidRPr="0092106E" w:rsidRDefault="002F356D" w:rsidP="00A3312F">
            <w:pPr>
              <w:pStyle w:val="Ondertitel"/>
            </w:pPr>
          </w:p>
          <w:p w14:paraId="0AB9FE07" w14:textId="77777777" w:rsidR="002F356D" w:rsidRPr="0092106E" w:rsidRDefault="002F356D" w:rsidP="00A3312F">
            <w:pPr>
              <w:pStyle w:val="Ondertitel"/>
            </w:pPr>
          </w:p>
          <w:p w14:paraId="1C52FADB" w14:textId="77777777" w:rsidR="002F356D" w:rsidRPr="0092106E" w:rsidRDefault="002F356D" w:rsidP="00A3312F">
            <w:pPr>
              <w:pStyle w:val="Ondertitel"/>
            </w:pPr>
          </w:p>
          <w:p w14:paraId="366E72C2" w14:textId="77777777" w:rsidR="002F356D" w:rsidRPr="0092106E" w:rsidRDefault="002F356D" w:rsidP="00A3312F">
            <w:pPr>
              <w:pStyle w:val="Ondertitel"/>
            </w:pPr>
          </w:p>
          <w:p w14:paraId="46355617" w14:textId="77777777" w:rsidR="002F356D" w:rsidRPr="0092106E" w:rsidRDefault="002F356D" w:rsidP="00A3312F">
            <w:pPr>
              <w:pStyle w:val="Ondertitel"/>
            </w:pPr>
          </w:p>
          <w:p w14:paraId="0734937D" w14:textId="77777777" w:rsidR="002F356D" w:rsidRPr="0092106E" w:rsidRDefault="002F356D" w:rsidP="00A3312F">
            <w:pPr>
              <w:pStyle w:val="Ondertitel"/>
            </w:pPr>
          </w:p>
          <w:p w14:paraId="070AE1CE" w14:textId="77777777" w:rsidR="002F356D" w:rsidRPr="0092106E" w:rsidRDefault="002F356D" w:rsidP="00A3312F">
            <w:pPr>
              <w:pStyle w:val="Ondertitel"/>
            </w:pPr>
          </w:p>
          <w:p w14:paraId="47854293" w14:textId="77777777" w:rsidR="002F356D" w:rsidRPr="0092106E" w:rsidRDefault="002F356D" w:rsidP="00A3312F">
            <w:pPr>
              <w:pStyle w:val="Ondertitel"/>
            </w:pPr>
          </w:p>
          <w:p w14:paraId="5E57D7B8" w14:textId="77777777" w:rsidR="002F356D" w:rsidRPr="0092106E" w:rsidRDefault="002F356D" w:rsidP="00A3312F">
            <w:pPr>
              <w:pStyle w:val="Ondertitel"/>
            </w:pPr>
          </w:p>
          <w:p w14:paraId="6AFB9145" w14:textId="77777777" w:rsidR="002F356D" w:rsidRPr="0092106E" w:rsidRDefault="002F356D" w:rsidP="00A3312F">
            <w:pPr>
              <w:pStyle w:val="Ondertitel"/>
            </w:pPr>
          </w:p>
          <w:p w14:paraId="500105B1" w14:textId="77777777" w:rsidR="002F356D" w:rsidRPr="0092106E" w:rsidRDefault="002F356D" w:rsidP="00A3312F">
            <w:pPr>
              <w:pStyle w:val="Ondertitel"/>
            </w:pPr>
          </w:p>
          <w:p w14:paraId="52443A6E" w14:textId="77777777" w:rsidR="002F356D" w:rsidRPr="0092106E" w:rsidRDefault="002F356D" w:rsidP="00A3312F">
            <w:pPr>
              <w:pStyle w:val="Ondertitel"/>
            </w:pPr>
          </w:p>
          <w:p w14:paraId="1E8273B7" w14:textId="77777777" w:rsidR="002F356D" w:rsidRPr="0092106E" w:rsidRDefault="002F356D" w:rsidP="00A3312F">
            <w:pPr>
              <w:pStyle w:val="Ondertitel"/>
            </w:pPr>
          </w:p>
          <w:p w14:paraId="0D9E0096" w14:textId="77777777" w:rsidR="002F356D" w:rsidRPr="0092106E" w:rsidRDefault="002F356D" w:rsidP="00A3312F">
            <w:pPr>
              <w:pStyle w:val="Ondertitel"/>
            </w:pPr>
          </w:p>
          <w:p w14:paraId="01892A73" w14:textId="77777777" w:rsidR="002F356D" w:rsidRPr="0092106E" w:rsidRDefault="002F356D" w:rsidP="00A3312F">
            <w:pPr>
              <w:pStyle w:val="Ondertitel"/>
            </w:pPr>
          </w:p>
          <w:p w14:paraId="062E3AD9" w14:textId="77777777" w:rsidR="002F356D" w:rsidRPr="0092106E" w:rsidRDefault="002F356D" w:rsidP="00A3312F">
            <w:pPr>
              <w:pStyle w:val="Ondertitel"/>
            </w:pPr>
          </w:p>
          <w:p w14:paraId="36944BBC" w14:textId="77777777" w:rsidR="002F356D" w:rsidRPr="0092106E" w:rsidRDefault="002F356D" w:rsidP="00A3312F">
            <w:pPr>
              <w:pStyle w:val="Ondertitel"/>
            </w:pPr>
          </w:p>
          <w:p w14:paraId="722A3368" w14:textId="77777777" w:rsidR="002F356D" w:rsidRPr="0092106E" w:rsidRDefault="002F356D" w:rsidP="00A3312F">
            <w:pPr>
              <w:pStyle w:val="Ondertitel"/>
            </w:pPr>
          </w:p>
          <w:p w14:paraId="58032201" w14:textId="77777777" w:rsidR="002F356D" w:rsidRPr="0092106E" w:rsidRDefault="002F356D" w:rsidP="00A3312F">
            <w:pPr>
              <w:pStyle w:val="Ondertitel"/>
            </w:pPr>
          </w:p>
          <w:p w14:paraId="0B3C58B5" w14:textId="77777777" w:rsidR="002F356D" w:rsidRPr="0092106E" w:rsidRDefault="002F356D" w:rsidP="00A3312F">
            <w:pPr>
              <w:pStyle w:val="Ondertitel"/>
            </w:pPr>
          </w:p>
          <w:p w14:paraId="2523D127" w14:textId="77777777" w:rsidR="002F356D" w:rsidRPr="0092106E" w:rsidRDefault="002F356D" w:rsidP="00A3312F">
            <w:pPr>
              <w:pStyle w:val="Ondertitel"/>
            </w:pPr>
          </w:p>
          <w:p w14:paraId="6A1B7DE3" w14:textId="77777777" w:rsidR="002F356D" w:rsidRPr="0092106E" w:rsidRDefault="002F356D" w:rsidP="00A3312F">
            <w:pPr>
              <w:pStyle w:val="Ondertitel"/>
            </w:pPr>
          </w:p>
          <w:p w14:paraId="3BB95A90" w14:textId="77777777" w:rsidR="002F356D" w:rsidRPr="0092106E" w:rsidRDefault="002F356D" w:rsidP="00A3312F">
            <w:pPr>
              <w:pStyle w:val="Ondertitel"/>
            </w:pPr>
          </w:p>
          <w:p w14:paraId="50D40BC5" w14:textId="77777777" w:rsidR="002F356D" w:rsidRPr="0092106E" w:rsidRDefault="002F356D" w:rsidP="00A3312F">
            <w:pPr>
              <w:pStyle w:val="Ondertitel"/>
            </w:pPr>
          </w:p>
          <w:p w14:paraId="71D46D04" w14:textId="77777777" w:rsidR="002F356D" w:rsidRPr="0092106E" w:rsidRDefault="002F356D" w:rsidP="00A3312F">
            <w:pPr>
              <w:pStyle w:val="Ondertitel"/>
            </w:pPr>
          </w:p>
          <w:p w14:paraId="7D67143B" w14:textId="77777777" w:rsidR="002F356D" w:rsidRPr="0092106E" w:rsidRDefault="002F356D" w:rsidP="00A3312F">
            <w:pPr>
              <w:pStyle w:val="Ondertitel"/>
            </w:pPr>
          </w:p>
          <w:p w14:paraId="76801D48" w14:textId="77777777" w:rsidR="002F356D" w:rsidRPr="0092106E" w:rsidRDefault="002F356D" w:rsidP="00A3312F">
            <w:pPr>
              <w:pStyle w:val="Ondertitel"/>
            </w:pPr>
          </w:p>
          <w:p w14:paraId="2BF04B1E" w14:textId="77777777" w:rsidR="002F356D" w:rsidRPr="0092106E" w:rsidRDefault="002F356D" w:rsidP="00A3312F">
            <w:pPr>
              <w:pStyle w:val="Ondertitel"/>
            </w:pPr>
          </w:p>
          <w:p w14:paraId="3C7E9065" w14:textId="77777777" w:rsidR="002F356D" w:rsidRPr="0092106E" w:rsidRDefault="002F356D" w:rsidP="00A3312F">
            <w:pPr>
              <w:pStyle w:val="Ondertitel"/>
            </w:pPr>
          </w:p>
          <w:p w14:paraId="5E764C01" w14:textId="77777777" w:rsidR="002F356D" w:rsidRPr="0092106E" w:rsidRDefault="002F356D" w:rsidP="00A3312F">
            <w:pPr>
              <w:pStyle w:val="Ondertitel"/>
            </w:pPr>
          </w:p>
          <w:p w14:paraId="7B4EAFFB" w14:textId="77777777" w:rsidR="002F356D" w:rsidRPr="0092106E" w:rsidRDefault="002F356D" w:rsidP="00A3312F">
            <w:pPr>
              <w:pStyle w:val="Ondertitel"/>
            </w:pPr>
          </w:p>
          <w:p w14:paraId="14C2266C" w14:textId="77777777" w:rsidR="002F356D" w:rsidRPr="0092106E" w:rsidRDefault="002F356D" w:rsidP="00A3312F">
            <w:pPr>
              <w:pStyle w:val="Ondertitel"/>
            </w:pPr>
          </w:p>
          <w:p w14:paraId="7748C8FC" w14:textId="77777777" w:rsidR="002F356D" w:rsidRPr="0092106E" w:rsidRDefault="002F356D" w:rsidP="00A3312F">
            <w:pPr>
              <w:pStyle w:val="Ondertitel"/>
            </w:pPr>
          </w:p>
          <w:p w14:paraId="3E535DE3" w14:textId="77777777" w:rsidR="002F356D" w:rsidRPr="0092106E" w:rsidRDefault="002F356D" w:rsidP="00A3312F">
            <w:pPr>
              <w:pStyle w:val="Ondertitel"/>
            </w:pPr>
          </w:p>
          <w:p w14:paraId="1F45AE80" w14:textId="77777777" w:rsidR="002F356D" w:rsidRPr="0092106E" w:rsidRDefault="002F356D" w:rsidP="00A3312F">
            <w:pPr>
              <w:pStyle w:val="Ondertitel"/>
            </w:pPr>
          </w:p>
          <w:p w14:paraId="4F442098" w14:textId="77777777" w:rsidR="00DF7E26" w:rsidRPr="0092106E" w:rsidRDefault="00DF7E26" w:rsidP="00A3312F">
            <w:pPr>
              <w:pStyle w:val="Ondertitel"/>
            </w:pPr>
          </w:p>
          <w:p w14:paraId="03A334A0" w14:textId="77777777" w:rsidR="00DF7E26" w:rsidRPr="0092106E" w:rsidRDefault="00DF7E26" w:rsidP="00A3312F">
            <w:pPr>
              <w:pStyle w:val="Ondertitel"/>
            </w:pPr>
          </w:p>
          <w:p w14:paraId="27268397" w14:textId="77777777" w:rsidR="00DF7E26" w:rsidRPr="0092106E" w:rsidRDefault="00DF7E26" w:rsidP="00A3312F">
            <w:pPr>
              <w:pStyle w:val="Ondertitel"/>
            </w:pPr>
          </w:p>
          <w:p w14:paraId="0B930ACE" w14:textId="77777777" w:rsidR="00DF7E26" w:rsidRPr="0092106E" w:rsidRDefault="00DF7E26" w:rsidP="00A3312F">
            <w:pPr>
              <w:pStyle w:val="Ondertitel"/>
            </w:pPr>
          </w:p>
          <w:p w14:paraId="2312373C" w14:textId="77777777" w:rsidR="00DF7E26" w:rsidRPr="0092106E" w:rsidRDefault="00DF7E26" w:rsidP="00A3312F">
            <w:pPr>
              <w:pStyle w:val="Ondertitel"/>
            </w:pPr>
          </w:p>
          <w:p w14:paraId="0CDDCDB2" w14:textId="77777777" w:rsidR="00DF7E26" w:rsidRPr="0092106E" w:rsidRDefault="00DF7E26" w:rsidP="00A3312F">
            <w:pPr>
              <w:pStyle w:val="Ondertitel"/>
            </w:pPr>
          </w:p>
          <w:p w14:paraId="3428D16C" w14:textId="77777777" w:rsidR="002F356D" w:rsidRPr="0092106E" w:rsidRDefault="002F356D" w:rsidP="00A3312F">
            <w:pPr>
              <w:pStyle w:val="Ondertitel"/>
            </w:pPr>
          </w:p>
          <w:p w14:paraId="1CF6F913" w14:textId="77777777" w:rsidR="002F356D" w:rsidRPr="0092106E" w:rsidRDefault="002F356D" w:rsidP="00A3312F">
            <w:pPr>
              <w:pStyle w:val="Ondertitel"/>
            </w:pPr>
          </w:p>
          <w:p w14:paraId="49BE0367" w14:textId="77777777" w:rsidR="002F356D" w:rsidRPr="0092106E" w:rsidRDefault="002F356D" w:rsidP="00A3312F">
            <w:pPr>
              <w:pStyle w:val="Ondertitel"/>
            </w:pPr>
          </w:p>
          <w:p w14:paraId="1995546C" w14:textId="77777777" w:rsidR="002F356D" w:rsidRPr="0092106E" w:rsidRDefault="002F356D" w:rsidP="00A3312F">
            <w:pPr>
              <w:pStyle w:val="Ondertitel"/>
            </w:pPr>
          </w:p>
          <w:p w14:paraId="10D46A16" w14:textId="77777777" w:rsidR="002F356D" w:rsidRPr="0092106E" w:rsidRDefault="002F356D" w:rsidP="00A3312F">
            <w:pPr>
              <w:pStyle w:val="Ondertitel"/>
            </w:pPr>
          </w:p>
          <w:p w14:paraId="3FF67FF8" w14:textId="77777777" w:rsidR="002F356D" w:rsidRPr="0092106E" w:rsidRDefault="002F356D" w:rsidP="00A3312F">
            <w:pPr>
              <w:pStyle w:val="Ondertitel"/>
            </w:pPr>
          </w:p>
          <w:p w14:paraId="6E982CD9" w14:textId="77777777" w:rsidR="002F356D" w:rsidRPr="0092106E" w:rsidRDefault="002F356D" w:rsidP="00A3312F">
            <w:pPr>
              <w:pStyle w:val="Ondertitel"/>
            </w:pPr>
          </w:p>
          <w:p w14:paraId="5EFD8647" w14:textId="77777777" w:rsidR="002F356D" w:rsidRPr="0092106E" w:rsidRDefault="002F356D" w:rsidP="00A3312F">
            <w:pPr>
              <w:pStyle w:val="Ondertitel"/>
            </w:pPr>
          </w:p>
          <w:p w14:paraId="3F153EF7" w14:textId="77777777" w:rsidR="002F356D" w:rsidRPr="0092106E" w:rsidRDefault="002F356D" w:rsidP="00A3312F">
            <w:pPr>
              <w:pStyle w:val="Ondertitel"/>
            </w:pPr>
          </w:p>
          <w:p w14:paraId="2D1D5629" w14:textId="77777777" w:rsidR="00BE4D00" w:rsidRPr="0092106E" w:rsidRDefault="00BE4D00" w:rsidP="00BE4D00">
            <w:pPr>
              <w:jc w:val="right"/>
              <w:rPr>
                <w:sz w:val="16"/>
                <w:szCs w:val="16"/>
                <w:lang w:val="en-US"/>
              </w:rPr>
            </w:pPr>
          </w:p>
          <w:p w14:paraId="597F20DC" w14:textId="77777777" w:rsidR="00BE4D00" w:rsidRPr="0092106E" w:rsidRDefault="00BE4D00" w:rsidP="00BE4D00">
            <w:pPr>
              <w:jc w:val="right"/>
              <w:rPr>
                <w:sz w:val="16"/>
                <w:szCs w:val="16"/>
                <w:lang w:val="en-US"/>
              </w:rPr>
            </w:pPr>
          </w:p>
          <w:p w14:paraId="7D1C7A13" w14:textId="77777777" w:rsidR="00BE4D00" w:rsidRPr="0092106E" w:rsidRDefault="00BE4D00" w:rsidP="00BE4D00">
            <w:pPr>
              <w:jc w:val="right"/>
              <w:rPr>
                <w:sz w:val="16"/>
                <w:szCs w:val="16"/>
                <w:lang w:val="en-US"/>
              </w:rPr>
            </w:pPr>
          </w:p>
          <w:p w14:paraId="48842928" w14:textId="77777777" w:rsidR="00BE4D00" w:rsidRPr="0092106E" w:rsidRDefault="00BE4D00" w:rsidP="00490B94">
            <w:pPr>
              <w:pStyle w:val="Ondertitel"/>
            </w:pPr>
            <w:r w:rsidRPr="0092106E">
              <w:t>“Research is formalized curiosity. It is poking and prying with a purpose”</w:t>
            </w:r>
          </w:p>
          <w:p w14:paraId="112BBFEC" w14:textId="77777777" w:rsidR="00BE4D00" w:rsidRPr="0092106E" w:rsidRDefault="00BE4D00" w:rsidP="00490B94">
            <w:pPr>
              <w:pStyle w:val="Ondertitel"/>
              <w:rPr>
                <w:b/>
              </w:rPr>
            </w:pPr>
            <w:r w:rsidRPr="0092106E">
              <w:rPr>
                <w:b/>
              </w:rPr>
              <w:t>Zora Neale Hurston</w:t>
            </w:r>
          </w:p>
          <w:p w14:paraId="566E72C9" w14:textId="77777777" w:rsidR="000C0912" w:rsidRPr="0092106E" w:rsidRDefault="000C0912" w:rsidP="000C0912">
            <w:pPr>
              <w:rPr>
                <w:lang w:val="en-US"/>
              </w:rPr>
            </w:pPr>
          </w:p>
          <w:p w14:paraId="66366FBF" w14:textId="77777777" w:rsidR="008D52ED" w:rsidRPr="0092106E" w:rsidRDefault="008D52ED" w:rsidP="000C0912">
            <w:pPr>
              <w:rPr>
                <w:lang w:val="en-US"/>
              </w:rPr>
            </w:pPr>
          </w:p>
          <w:p w14:paraId="5169CD59" w14:textId="77777777" w:rsidR="008D52ED" w:rsidRPr="0092106E" w:rsidRDefault="008D52ED" w:rsidP="000C0912">
            <w:pPr>
              <w:rPr>
                <w:lang w:val="en-US"/>
              </w:rPr>
            </w:pPr>
          </w:p>
          <w:p w14:paraId="62F7BCCD" w14:textId="77777777" w:rsidR="008D52ED" w:rsidRPr="0092106E" w:rsidRDefault="008D52ED" w:rsidP="000C0912">
            <w:pPr>
              <w:rPr>
                <w:lang w:val="en-US"/>
              </w:rPr>
            </w:pPr>
          </w:p>
          <w:p w14:paraId="5512ECC6" w14:textId="77777777" w:rsidR="008D52ED" w:rsidRPr="0092106E" w:rsidRDefault="008D52ED" w:rsidP="000C0912">
            <w:pPr>
              <w:rPr>
                <w:lang w:val="en-US"/>
              </w:rPr>
            </w:pPr>
          </w:p>
          <w:p w14:paraId="52123BC6" w14:textId="77777777" w:rsidR="008D52ED" w:rsidRPr="0092106E" w:rsidRDefault="008D52ED" w:rsidP="000C0912">
            <w:pPr>
              <w:rPr>
                <w:lang w:val="en-US"/>
              </w:rPr>
            </w:pPr>
          </w:p>
          <w:p w14:paraId="208BFE96" w14:textId="77777777" w:rsidR="008D52ED" w:rsidRPr="0092106E" w:rsidRDefault="008D52ED" w:rsidP="000C0912">
            <w:pPr>
              <w:rPr>
                <w:lang w:val="en-US"/>
              </w:rPr>
            </w:pPr>
          </w:p>
          <w:p w14:paraId="35B28A4C" w14:textId="77777777" w:rsidR="008D52ED" w:rsidRPr="0092106E" w:rsidRDefault="008D52ED" w:rsidP="000C0912">
            <w:pPr>
              <w:rPr>
                <w:lang w:val="en-US"/>
              </w:rPr>
            </w:pPr>
          </w:p>
          <w:p w14:paraId="1D705C3B" w14:textId="77777777" w:rsidR="009728AD" w:rsidRPr="0092106E" w:rsidRDefault="009728AD" w:rsidP="000C0912">
            <w:pPr>
              <w:rPr>
                <w:lang w:val="en-US"/>
              </w:rPr>
            </w:pPr>
          </w:p>
          <w:p w14:paraId="7A8EF602" w14:textId="77777777" w:rsidR="009728AD" w:rsidRPr="0092106E" w:rsidRDefault="009728AD" w:rsidP="000C0912">
            <w:pPr>
              <w:rPr>
                <w:lang w:val="en-US"/>
              </w:rPr>
            </w:pPr>
          </w:p>
          <w:p w14:paraId="59809BDE" w14:textId="77777777" w:rsidR="009728AD" w:rsidRPr="0092106E" w:rsidRDefault="009728AD" w:rsidP="000C0912">
            <w:pPr>
              <w:rPr>
                <w:lang w:val="en-US"/>
              </w:rPr>
            </w:pPr>
          </w:p>
          <w:p w14:paraId="35E87847" w14:textId="77777777" w:rsidR="009728AD" w:rsidRPr="0092106E" w:rsidRDefault="009728AD" w:rsidP="000C0912">
            <w:pPr>
              <w:rPr>
                <w:lang w:val="en-US"/>
              </w:rPr>
            </w:pPr>
          </w:p>
          <w:p w14:paraId="325B1376" w14:textId="77777777" w:rsidR="009728AD" w:rsidRPr="0092106E" w:rsidRDefault="009728AD" w:rsidP="000C0912">
            <w:pPr>
              <w:rPr>
                <w:lang w:val="en-US"/>
              </w:rPr>
            </w:pPr>
          </w:p>
          <w:p w14:paraId="6B065D46" w14:textId="77777777" w:rsidR="009728AD" w:rsidRPr="0092106E" w:rsidRDefault="009728AD" w:rsidP="000C0912">
            <w:pPr>
              <w:rPr>
                <w:lang w:val="en-US"/>
              </w:rPr>
            </w:pPr>
          </w:p>
          <w:p w14:paraId="6E35243D" w14:textId="77777777" w:rsidR="009728AD" w:rsidRPr="0092106E" w:rsidRDefault="009728AD" w:rsidP="000C0912">
            <w:pPr>
              <w:rPr>
                <w:lang w:val="en-US"/>
              </w:rPr>
            </w:pPr>
          </w:p>
          <w:p w14:paraId="07BC21E3" w14:textId="77777777" w:rsidR="009728AD" w:rsidRPr="0092106E" w:rsidRDefault="009728AD" w:rsidP="000C0912">
            <w:pPr>
              <w:rPr>
                <w:lang w:val="en-US"/>
              </w:rPr>
            </w:pPr>
          </w:p>
          <w:p w14:paraId="576CC054" w14:textId="77777777" w:rsidR="009728AD" w:rsidRPr="0092106E" w:rsidRDefault="009728AD" w:rsidP="000C0912">
            <w:pPr>
              <w:rPr>
                <w:lang w:val="en-US"/>
              </w:rPr>
            </w:pPr>
          </w:p>
          <w:p w14:paraId="021B3F92" w14:textId="77777777" w:rsidR="009728AD" w:rsidRPr="0092106E" w:rsidRDefault="009728AD" w:rsidP="000C0912">
            <w:pPr>
              <w:rPr>
                <w:lang w:val="en-US"/>
              </w:rPr>
            </w:pPr>
          </w:p>
          <w:p w14:paraId="6A626A7A" w14:textId="77777777" w:rsidR="009728AD" w:rsidRPr="0092106E" w:rsidRDefault="009728AD" w:rsidP="000C0912">
            <w:pPr>
              <w:rPr>
                <w:lang w:val="en-US"/>
              </w:rPr>
            </w:pPr>
          </w:p>
          <w:p w14:paraId="5C9BAB21" w14:textId="77777777" w:rsidR="009728AD" w:rsidRPr="0092106E" w:rsidRDefault="009728AD" w:rsidP="000C0912">
            <w:pPr>
              <w:rPr>
                <w:lang w:val="en-US"/>
              </w:rPr>
            </w:pPr>
          </w:p>
          <w:p w14:paraId="5B00F58A" w14:textId="77777777" w:rsidR="009728AD" w:rsidRPr="0092106E" w:rsidRDefault="009728AD" w:rsidP="000C0912">
            <w:pPr>
              <w:rPr>
                <w:lang w:val="en-US"/>
              </w:rPr>
            </w:pPr>
          </w:p>
          <w:p w14:paraId="4ED8A631" w14:textId="77777777" w:rsidR="009728AD" w:rsidRPr="0092106E" w:rsidRDefault="009728AD" w:rsidP="000C0912">
            <w:pPr>
              <w:rPr>
                <w:lang w:val="en-US"/>
              </w:rPr>
            </w:pPr>
          </w:p>
          <w:p w14:paraId="686C97B1" w14:textId="77777777" w:rsidR="009728AD" w:rsidRPr="0092106E" w:rsidRDefault="009728AD" w:rsidP="000C0912">
            <w:pPr>
              <w:rPr>
                <w:lang w:val="en-US"/>
              </w:rPr>
            </w:pPr>
          </w:p>
          <w:p w14:paraId="29043EBD" w14:textId="77777777" w:rsidR="009728AD" w:rsidRPr="0092106E" w:rsidRDefault="009728AD" w:rsidP="000C0912">
            <w:pPr>
              <w:rPr>
                <w:lang w:val="en-US"/>
              </w:rPr>
            </w:pPr>
          </w:p>
          <w:p w14:paraId="22E79F8B" w14:textId="77777777" w:rsidR="009728AD" w:rsidRPr="0092106E" w:rsidRDefault="009728AD" w:rsidP="000C0912">
            <w:pPr>
              <w:rPr>
                <w:lang w:val="en-US"/>
              </w:rPr>
            </w:pPr>
          </w:p>
          <w:p w14:paraId="2AE06AE5" w14:textId="77777777" w:rsidR="009728AD" w:rsidRPr="0092106E" w:rsidRDefault="009728AD" w:rsidP="000C0912">
            <w:pPr>
              <w:rPr>
                <w:lang w:val="en-US"/>
              </w:rPr>
            </w:pPr>
          </w:p>
          <w:p w14:paraId="7E718D08" w14:textId="77777777" w:rsidR="009728AD" w:rsidRPr="0092106E" w:rsidRDefault="009728AD" w:rsidP="000C0912">
            <w:pPr>
              <w:rPr>
                <w:lang w:val="en-US"/>
              </w:rPr>
            </w:pPr>
          </w:p>
          <w:p w14:paraId="653C74CC" w14:textId="77777777" w:rsidR="009728AD" w:rsidRPr="0092106E" w:rsidRDefault="009728AD" w:rsidP="000C0912">
            <w:pPr>
              <w:rPr>
                <w:lang w:val="en-US"/>
              </w:rPr>
            </w:pPr>
          </w:p>
          <w:p w14:paraId="5B59B0EA" w14:textId="77777777" w:rsidR="00BE4D00" w:rsidRPr="0092106E" w:rsidRDefault="00BE4D00" w:rsidP="00A3312F">
            <w:pPr>
              <w:pStyle w:val="Ondertitel"/>
            </w:pPr>
          </w:p>
          <w:p w14:paraId="1AE4F60C" w14:textId="77777777" w:rsidR="00BE4D00" w:rsidRPr="0092106E" w:rsidRDefault="00BE4D00" w:rsidP="00A3312F">
            <w:pPr>
              <w:pStyle w:val="Ondertitel"/>
            </w:pPr>
          </w:p>
          <w:p w14:paraId="5CBFF98F" w14:textId="77777777" w:rsidR="00BD5EFA" w:rsidRPr="0092106E" w:rsidRDefault="00BD5EFA" w:rsidP="00BD5EFA">
            <w:pPr>
              <w:rPr>
                <w:lang w:val="en-US"/>
              </w:rPr>
            </w:pPr>
          </w:p>
          <w:p w14:paraId="4BD5BC90" w14:textId="77777777" w:rsidR="00BD5EFA" w:rsidRPr="0092106E" w:rsidRDefault="00BD5EFA" w:rsidP="00BD5EFA">
            <w:pPr>
              <w:rPr>
                <w:lang w:val="en-US"/>
              </w:rPr>
            </w:pPr>
          </w:p>
          <w:p w14:paraId="61AFC371" w14:textId="77777777" w:rsidR="00BD5EFA" w:rsidRPr="0092106E" w:rsidRDefault="00BD5EFA" w:rsidP="00BD5EFA">
            <w:pPr>
              <w:rPr>
                <w:lang w:val="en-US"/>
              </w:rPr>
            </w:pPr>
          </w:p>
          <w:p w14:paraId="2EE9ABCE" w14:textId="77777777" w:rsidR="00BD5EFA" w:rsidRPr="0092106E" w:rsidRDefault="00BD5EFA" w:rsidP="00BD5EFA">
            <w:pPr>
              <w:rPr>
                <w:lang w:val="en-US"/>
              </w:rPr>
            </w:pPr>
          </w:p>
          <w:p w14:paraId="5570CAF0" w14:textId="77777777" w:rsidR="00BD5EFA" w:rsidRPr="0092106E" w:rsidRDefault="00BD5EFA" w:rsidP="00BD5EFA">
            <w:pPr>
              <w:rPr>
                <w:lang w:val="en-US"/>
              </w:rPr>
            </w:pPr>
          </w:p>
          <w:p w14:paraId="63262F81" w14:textId="77777777" w:rsidR="00BD5EFA" w:rsidRPr="0092106E" w:rsidRDefault="00BD5EFA" w:rsidP="00BD5EFA">
            <w:pPr>
              <w:rPr>
                <w:lang w:val="en-US"/>
              </w:rPr>
            </w:pPr>
          </w:p>
          <w:p w14:paraId="4AF94B4B" w14:textId="77777777" w:rsidR="00BE4D00" w:rsidRPr="0092106E" w:rsidRDefault="00BE4D00" w:rsidP="00A3312F">
            <w:pPr>
              <w:pStyle w:val="Ondertitel"/>
            </w:pPr>
          </w:p>
          <w:p w14:paraId="58CA5782" w14:textId="77777777" w:rsidR="002F356D" w:rsidRPr="0092106E" w:rsidRDefault="000C0912" w:rsidP="00A3312F">
            <w:pPr>
              <w:pStyle w:val="Ondertitel"/>
            </w:pPr>
            <w:r w:rsidRPr="0092106E">
              <w:t>“Programming is breaking of one big impossible task into several very small possible tasks.”</w:t>
            </w:r>
          </w:p>
          <w:p w14:paraId="658BF934" w14:textId="77777777" w:rsidR="002F356D" w:rsidRPr="0092106E" w:rsidRDefault="002F356D" w:rsidP="00A3312F">
            <w:pPr>
              <w:pStyle w:val="Ondertitel"/>
            </w:pPr>
          </w:p>
          <w:p w14:paraId="45E43E12" w14:textId="77777777" w:rsidR="002F356D" w:rsidRPr="0092106E" w:rsidRDefault="002F356D" w:rsidP="00A3312F">
            <w:pPr>
              <w:pStyle w:val="Ondertitel"/>
            </w:pPr>
          </w:p>
          <w:p w14:paraId="602E0DE1" w14:textId="77777777" w:rsidR="002F356D" w:rsidRPr="0092106E" w:rsidRDefault="002F356D" w:rsidP="00A3312F">
            <w:pPr>
              <w:pStyle w:val="Ondertitel"/>
            </w:pPr>
          </w:p>
          <w:p w14:paraId="61D76CAB" w14:textId="77777777" w:rsidR="002F356D" w:rsidRPr="0092106E" w:rsidRDefault="002F356D" w:rsidP="00A3312F">
            <w:pPr>
              <w:pStyle w:val="Ondertitel"/>
            </w:pPr>
          </w:p>
          <w:p w14:paraId="2070C699" w14:textId="77777777" w:rsidR="002F356D" w:rsidRPr="0092106E" w:rsidRDefault="002F356D" w:rsidP="00A3312F">
            <w:pPr>
              <w:pStyle w:val="Ondertitel"/>
            </w:pPr>
          </w:p>
          <w:p w14:paraId="217F9355" w14:textId="77777777" w:rsidR="002F356D" w:rsidRPr="0092106E" w:rsidRDefault="002F356D" w:rsidP="00A3312F">
            <w:pPr>
              <w:pStyle w:val="Ondertitel"/>
            </w:pPr>
          </w:p>
          <w:p w14:paraId="3643DCC0" w14:textId="77777777" w:rsidR="002F356D" w:rsidRPr="0092106E" w:rsidRDefault="002F356D" w:rsidP="00A3312F">
            <w:pPr>
              <w:pStyle w:val="Ondertitel"/>
            </w:pPr>
          </w:p>
          <w:p w14:paraId="6478866B" w14:textId="77777777" w:rsidR="002F356D" w:rsidRPr="0092106E" w:rsidRDefault="002F356D" w:rsidP="00A3312F">
            <w:pPr>
              <w:pStyle w:val="Ondertitel"/>
            </w:pPr>
          </w:p>
          <w:p w14:paraId="7EC99A73" w14:textId="77777777" w:rsidR="002F356D" w:rsidRPr="0092106E" w:rsidRDefault="002F356D" w:rsidP="00A3312F">
            <w:pPr>
              <w:pStyle w:val="Ondertitel"/>
            </w:pPr>
          </w:p>
          <w:p w14:paraId="173716FB" w14:textId="77777777" w:rsidR="002F356D" w:rsidRPr="0092106E" w:rsidRDefault="002F356D" w:rsidP="00A3312F">
            <w:pPr>
              <w:pStyle w:val="Ondertitel"/>
            </w:pPr>
          </w:p>
          <w:p w14:paraId="37794F8F" w14:textId="77777777" w:rsidR="002F356D" w:rsidRPr="0092106E" w:rsidRDefault="002F356D" w:rsidP="00A3312F">
            <w:pPr>
              <w:pStyle w:val="Ondertitel"/>
            </w:pPr>
          </w:p>
          <w:p w14:paraId="43EDF984" w14:textId="77777777" w:rsidR="002F356D" w:rsidRPr="0092106E" w:rsidRDefault="002F356D" w:rsidP="00A3312F">
            <w:pPr>
              <w:pStyle w:val="Ondertitel"/>
            </w:pPr>
          </w:p>
          <w:p w14:paraId="1B8A0B41" w14:textId="77777777" w:rsidR="002F356D" w:rsidRPr="0092106E" w:rsidRDefault="002F356D" w:rsidP="00A3312F">
            <w:pPr>
              <w:pStyle w:val="Ondertitel"/>
            </w:pPr>
          </w:p>
          <w:p w14:paraId="19DE8F56" w14:textId="77777777" w:rsidR="002F356D" w:rsidRPr="0092106E" w:rsidRDefault="002F356D" w:rsidP="00A3312F">
            <w:pPr>
              <w:pStyle w:val="Ondertitel"/>
            </w:pPr>
          </w:p>
          <w:p w14:paraId="0A2D9E1A" w14:textId="77777777" w:rsidR="002F356D" w:rsidRPr="0092106E" w:rsidRDefault="002F356D" w:rsidP="00A3312F">
            <w:pPr>
              <w:pStyle w:val="Ondertitel"/>
            </w:pPr>
          </w:p>
          <w:p w14:paraId="13170658" w14:textId="77777777" w:rsidR="002F356D" w:rsidRPr="0092106E" w:rsidRDefault="002F356D" w:rsidP="00A3312F">
            <w:pPr>
              <w:pStyle w:val="Ondertitel"/>
            </w:pPr>
          </w:p>
          <w:p w14:paraId="755B089A" w14:textId="77777777" w:rsidR="002F356D" w:rsidRPr="0092106E" w:rsidRDefault="002F356D" w:rsidP="00A3312F">
            <w:pPr>
              <w:pStyle w:val="Ondertitel"/>
            </w:pPr>
          </w:p>
          <w:p w14:paraId="4065E359" w14:textId="77777777" w:rsidR="002F356D" w:rsidRPr="0092106E" w:rsidRDefault="002F356D" w:rsidP="00A3312F">
            <w:pPr>
              <w:pStyle w:val="Ondertitel"/>
            </w:pPr>
          </w:p>
          <w:p w14:paraId="1FCF9A49" w14:textId="77777777" w:rsidR="002F356D" w:rsidRPr="0092106E" w:rsidRDefault="002F356D" w:rsidP="00A3312F">
            <w:pPr>
              <w:pStyle w:val="Ondertitel"/>
            </w:pPr>
          </w:p>
          <w:p w14:paraId="7A5EAAE6" w14:textId="77777777" w:rsidR="002F356D" w:rsidRPr="0092106E" w:rsidRDefault="002F356D" w:rsidP="00A3312F">
            <w:pPr>
              <w:pStyle w:val="Ondertitel"/>
            </w:pPr>
          </w:p>
          <w:p w14:paraId="1CCF253B" w14:textId="77777777" w:rsidR="002F356D" w:rsidRPr="0092106E" w:rsidRDefault="002F356D" w:rsidP="00A3312F">
            <w:pPr>
              <w:pStyle w:val="Ondertitel"/>
            </w:pPr>
          </w:p>
          <w:p w14:paraId="51D3FCA8" w14:textId="77777777" w:rsidR="002F356D" w:rsidRPr="0092106E" w:rsidRDefault="002F356D" w:rsidP="00A3312F">
            <w:pPr>
              <w:pStyle w:val="Ondertitel"/>
            </w:pPr>
          </w:p>
          <w:p w14:paraId="4C90AA06" w14:textId="77777777" w:rsidR="002F356D" w:rsidRPr="0092106E" w:rsidRDefault="002F356D" w:rsidP="00A3312F">
            <w:pPr>
              <w:pStyle w:val="Ondertitel"/>
            </w:pPr>
          </w:p>
          <w:p w14:paraId="64D77EB8" w14:textId="77777777" w:rsidR="002F356D" w:rsidRPr="0092106E" w:rsidRDefault="002F356D" w:rsidP="00A3312F">
            <w:pPr>
              <w:pStyle w:val="Ondertitel"/>
            </w:pPr>
          </w:p>
          <w:p w14:paraId="3A25512E" w14:textId="77777777" w:rsidR="002F356D" w:rsidRPr="0092106E" w:rsidRDefault="002F356D" w:rsidP="00A3312F">
            <w:pPr>
              <w:pStyle w:val="Ondertitel"/>
            </w:pPr>
          </w:p>
          <w:p w14:paraId="44A8209C" w14:textId="77777777" w:rsidR="002F356D" w:rsidRPr="0092106E" w:rsidRDefault="002F356D" w:rsidP="00A3312F">
            <w:pPr>
              <w:pStyle w:val="Ondertitel"/>
            </w:pPr>
          </w:p>
          <w:p w14:paraId="00F7E4C8" w14:textId="77777777" w:rsidR="002F356D" w:rsidRPr="0092106E" w:rsidRDefault="002F356D" w:rsidP="00A3312F">
            <w:pPr>
              <w:pStyle w:val="Ondertitel"/>
            </w:pPr>
          </w:p>
          <w:p w14:paraId="4110738B" w14:textId="77777777" w:rsidR="002F356D" w:rsidRPr="0092106E" w:rsidRDefault="002F356D" w:rsidP="00A3312F">
            <w:pPr>
              <w:pStyle w:val="Ondertitel"/>
            </w:pPr>
          </w:p>
          <w:p w14:paraId="2F2D7FC1" w14:textId="77777777" w:rsidR="002F356D" w:rsidRPr="0092106E" w:rsidRDefault="002F356D" w:rsidP="00A3312F">
            <w:pPr>
              <w:pStyle w:val="Ondertitel"/>
            </w:pPr>
          </w:p>
          <w:p w14:paraId="7F8ACF66" w14:textId="77777777" w:rsidR="002F356D" w:rsidRPr="0092106E" w:rsidRDefault="002F356D" w:rsidP="00A3312F">
            <w:pPr>
              <w:pStyle w:val="Ondertitel"/>
            </w:pPr>
          </w:p>
          <w:p w14:paraId="0B43766B" w14:textId="77777777" w:rsidR="002F356D" w:rsidRPr="0092106E" w:rsidRDefault="002F356D" w:rsidP="00A3312F">
            <w:pPr>
              <w:pStyle w:val="Ondertitel"/>
            </w:pPr>
          </w:p>
          <w:p w14:paraId="36228BD0" w14:textId="77777777" w:rsidR="002F356D" w:rsidRPr="0092106E" w:rsidRDefault="002F356D" w:rsidP="00A3312F">
            <w:pPr>
              <w:pStyle w:val="Ondertitel"/>
            </w:pPr>
          </w:p>
          <w:p w14:paraId="665A7317" w14:textId="77777777" w:rsidR="002F356D" w:rsidRPr="0092106E" w:rsidRDefault="002F356D" w:rsidP="00A3312F">
            <w:pPr>
              <w:pStyle w:val="Ondertitel"/>
            </w:pPr>
          </w:p>
          <w:p w14:paraId="36FE32F7" w14:textId="77777777" w:rsidR="009728AD" w:rsidRPr="0092106E" w:rsidRDefault="009728AD" w:rsidP="009728AD">
            <w:pPr>
              <w:rPr>
                <w:lang w:val="en-US"/>
              </w:rPr>
            </w:pPr>
          </w:p>
          <w:p w14:paraId="50F60000" w14:textId="77777777" w:rsidR="002F356D" w:rsidRPr="0092106E" w:rsidRDefault="002F356D" w:rsidP="00A3312F">
            <w:pPr>
              <w:pStyle w:val="Ondertitel"/>
            </w:pPr>
          </w:p>
          <w:p w14:paraId="086AEAC7" w14:textId="77777777" w:rsidR="002F356D" w:rsidRPr="0092106E" w:rsidRDefault="002F356D" w:rsidP="00A3312F">
            <w:pPr>
              <w:pStyle w:val="Ondertitel"/>
            </w:pPr>
          </w:p>
          <w:p w14:paraId="08BD818E" w14:textId="77777777" w:rsidR="009728AD" w:rsidRPr="0092106E" w:rsidRDefault="009728AD" w:rsidP="009728AD">
            <w:pPr>
              <w:rPr>
                <w:lang w:val="en-US"/>
              </w:rPr>
            </w:pPr>
          </w:p>
          <w:p w14:paraId="691FCCF8" w14:textId="77777777" w:rsidR="009728AD" w:rsidRPr="0092106E" w:rsidRDefault="009728AD" w:rsidP="009728AD">
            <w:pPr>
              <w:rPr>
                <w:lang w:val="en-US"/>
              </w:rPr>
            </w:pPr>
          </w:p>
          <w:p w14:paraId="040742A1" w14:textId="77777777" w:rsidR="009728AD" w:rsidRPr="0092106E" w:rsidRDefault="009728AD" w:rsidP="009728AD">
            <w:pPr>
              <w:rPr>
                <w:lang w:val="en-US"/>
              </w:rPr>
            </w:pPr>
          </w:p>
          <w:p w14:paraId="2593C99F" w14:textId="77777777" w:rsidR="009728AD" w:rsidRPr="0092106E" w:rsidRDefault="009728AD" w:rsidP="009728AD">
            <w:pPr>
              <w:rPr>
                <w:lang w:val="en-US"/>
              </w:rPr>
            </w:pPr>
          </w:p>
          <w:p w14:paraId="31AA95E8" w14:textId="77777777" w:rsidR="009728AD" w:rsidRPr="0092106E" w:rsidRDefault="009728AD" w:rsidP="009728AD">
            <w:pPr>
              <w:rPr>
                <w:lang w:val="en-US"/>
              </w:rPr>
            </w:pPr>
          </w:p>
          <w:p w14:paraId="7845A125" w14:textId="77777777" w:rsidR="009728AD" w:rsidRPr="0092106E" w:rsidRDefault="009728AD" w:rsidP="009728AD">
            <w:pPr>
              <w:rPr>
                <w:lang w:val="en-US"/>
              </w:rPr>
            </w:pPr>
          </w:p>
          <w:p w14:paraId="22440DAB" w14:textId="77777777" w:rsidR="009728AD" w:rsidRPr="0092106E" w:rsidRDefault="009728AD" w:rsidP="009728AD">
            <w:pPr>
              <w:rPr>
                <w:lang w:val="en-US"/>
              </w:rPr>
            </w:pPr>
          </w:p>
          <w:p w14:paraId="27CD0B1A" w14:textId="77777777" w:rsidR="00890586" w:rsidRPr="0092106E" w:rsidRDefault="00890586" w:rsidP="009728AD">
            <w:pPr>
              <w:rPr>
                <w:lang w:val="en-US"/>
              </w:rPr>
            </w:pPr>
          </w:p>
          <w:p w14:paraId="002F9DD8" w14:textId="77777777" w:rsidR="00890586" w:rsidRPr="0092106E" w:rsidRDefault="00890586" w:rsidP="009728AD">
            <w:pPr>
              <w:rPr>
                <w:lang w:val="en-US"/>
              </w:rPr>
            </w:pPr>
          </w:p>
          <w:p w14:paraId="3DC72031" w14:textId="77777777" w:rsidR="00890586" w:rsidRPr="0092106E" w:rsidRDefault="00890586" w:rsidP="009728AD">
            <w:pPr>
              <w:rPr>
                <w:lang w:val="en-US"/>
              </w:rPr>
            </w:pPr>
          </w:p>
          <w:p w14:paraId="1B2ABE8A" w14:textId="77777777" w:rsidR="00890586" w:rsidRPr="0092106E" w:rsidRDefault="00890586" w:rsidP="009728AD">
            <w:pPr>
              <w:rPr>
                <w:lang w:val="en-US"/>
              </w:rPr>
            </w:pPr>
          </w:p>
          <w:p w14:paraId="51DC619D" w14:textId="77777777" w:rsidR="00890586" w:rsidRPr="0092106E" w:rsidRDefault="00890586" w:rsidP="009728AD">
            <w:pPr>
              <w:rPr>
                <w:lang w:val="en-US"/>
              </w:rPr>
            </w:pPr>
          </w:p>
          <w:p w14:paraId="0E99A7B1" w14:textId="77777777" w:rsidR="00890586" w:rsidRPr="0092106E" w:rsidRDefault="00890586" w:rsidP="009728AD">
            <w:pPr>
              <w:rPr>
                <w:lang w:val="en-US"/>
              </w:rPr>
            </w:pPr>
          </w:p>
          <w:p w14:paraId="37C2FB1B" w14:textId="77777777" w:rsidR="00890586" w:rsidRPr="0092106E" w:rsidRDefault="00890586" w:rsidP="009728AD">
            <w:pPr>
              <w:rPr>
                <w:lang w:val="en-US"/>
              </w:rPr>
            </w:pPr>
          </w:p>
          <w:p w14:paraId="4E28116D" w14:textId="77777777" w:rsidR="00890586" w:rsidRPr="0092106E" w:rsidRDefault="00890586" w:rsidP="009728AD">
            <w:pPr>
              <w:rPr>
                <w:lang w:val="en-US"/>
              </w:rPr>
            </w:pPr>
          </w:p>
          <w:p w14:paraId="72315B89" w14:textId="77777777" w:rsidR="00890586" w:rsidRPr="0092106E" w:rsidRDefault="00890586" w:rsidP="009728AD">
            <w:pPr>
              <w:rPr>
                <w:lang w:val="en-US"/>
              </w:rPr>
            </w:pPr>
          </w:p>
          <w:p w14:paraId="6A9187E9" w14:textId="77777777" w:rsidR="00890586" w:rsidRPr="0092106E" w:rsidRDefault="00890586" w:rsidP="009728AD">
            <w:pPr>
              <w:rPr>
                <w:lang w:val="en-US"/>
              </w:rPr>
            </w:pPr>
          </w:p>
          <w:p w14:paraId="6C17DA45" w14:textId="77777777" w:rsidR="00890586" w:rsidRPr="0092106E" w:rsidRDefault="00890586" w:rsidP="009728AD">
            <w:pPr>
              <w:rPr>
                <w:lang w:val="en-US"/>
              </w:rPr>
            </w:pPr>
          </w:p>
          <w:p w14:paraId="6A1D8718" w14:textId="77777777" w:rsidR="002F356D" w:rsidRPr="0092106E" w:rsidRDefault="00084C81" w:rsidP="00A3312F">
            <w:pPr>
              <w:pStyle w:val="Ondertitel"/>
            </w:pPr>
            <w:r w:rsidRPr="0092106E">
              <w:t>“Practice safe design: Use a concept”</w:t>
            </w:r>
          </w:p>
          <w:p w14:paraId="09D491A4" w14:textId="77777777" w:rsidR="00084C81" w:rsidRPr="0092106E" w:rsidRDefault="00084C81" w:rsidP="00084C81">
            <w:pPr>
              <w:jc w:val="right"/>
              <w:rPr>
                <w:b/>
                <w:i/>
                <w:sz w:val="16"/>
                <w:lang w:val="en-US"/>
              </w:rPr>
            </w:pPr>
            <w:proofErr w:type="spellStart"/>
            <w:r w:rsidRPr="0092106E">
              <w:rPr>
                <w:b/>
                <w:i/>
                <w:sz w:val="16"/>
                <w:lang w:val="en-US"/>
              </w:rPr>
              <w:t>Petrula</w:t>
            </w:r>
            <w:proofErr w:type="spellEnd"/>
            <w:r w:rsidRPr="0092106E">
              <w:rPr>
                <w:b/>
                <w:i/>
                <w:sz w:val="16"/>
                <w:lang w:val="en-US"/>
              </w:rPr>
              <w:t xml:space="preserve"> </w:t>
            </w:r>
            <w:proofErr w:type="spellStart"/>
            <w:r w:rsidRPr="0092106E">
              <w:rPr>
                <w:b/>
                <w:i/>
                <w:sz w:val="16"/>
                <w:lang w:val="en-US"/>
              </w:rPr>
              <w:t>Vrontikis</w:t>
            </w:r>
            <w:proofErr w:type="spellEnd"/>
          </w:p>
          <w:p w14:paraId="3AE405F6" w14:textId="77777777" w:rsidR="00084C81" w:rsidRPr="0092106E" w:rsidRDefault="00084C81" w:rsidP="00084C81">
            <w:pPr>
              <w:rPr>
                <w:lang w:val="en-US"/>
              </w:rPr>
            </w:pPr>
          </w:p>
          <w:p w14:paraId="58C58FD9" w14:textId="77777777" w:rsidR="002F356D" w:rsidRPr="0092106E" w:rsidRDefault="002F356D" w:rsidP="00A3312F">
            <w:pPr>
              <w:pStyle w:val="Ondertitel"/>
            </w:pPr>
          </w:p>
          <w:p w14:paraId="2E2C5DBC" w14:textId="77777777" w:rsidR="002F356D" w:rsidRPr="0092106E" w:rsidRDefault="002F356D" w:rsidP="00A3312F">
            <w:pPr>
              <w:pStyle w:val="Ondertitel"/>
            </w:pPr>
          </w:p>
          <w:p w14:paraId="7714D055" w14:textId="77777777" w:rsidR="002F356D" w:rsidRPr="0092106E" w:rsidRDefault="002F356D" w:rsidP="00A3312F">
            <w:pPr>
              <w:pStyle w:val="Ondertitel"/>
            </w:pPr>
          </w:p>
          <w:p w14:paraId="74894151" w14:textId="77777777" w:rsidR="002F356D" w:rsidRPr="0092106E" w:rsidRDefault="002F356D" w:rsidP="00A3312F">
            <w:pPr>
              <w:pStyle w:val="Ondertitel"/>
            </w:pPr>
          </w:p>
          <w:p w14:paraId="509BA4C1" w14:textId="77777777" w:rsidR="002F356D" w:rsidRPr="0092106E" w:rsidRDefault="002F356D" w:rsidP="00A3312F">
            <w:pPr>
              <w:pStyle w:val="Ondertitel"/>
            </w:pPr>
          </w:p>
          <w:p w14:paraId="7E0C6257" w14:textId="77777777" w:rsidR="002F356D" w:rsidRPr="0092106E" w:rsidRDefault="002F356D" w:rsidP="00A3312F">
            <w:pPr>
              <w:pStyle w:val="Ondertitel"/>
            </w:pPr>
          </w:p>
          <w:p w14:paraId="3C25A8D4" w14:textId="77777777" w:rsidR="002F356D" w:rsidRPr="0092106E" w:rsidRDefault="002F356D" w:rsidP="00A3312F">
            <w:pPr>
              <w:pStyle w:val="Ondertitel"/>
            </w:pPr>
          </w:p>
          <w:p w14:paraId="0BCAA55C" w14:textId="77777777" w:rsidR="002F356D" w:rsidRPr="0092106E" w:rsidRDefault="002F356D" w:rsidP="00A3312F">
            <w:pPr>
              <w:pStyle w:val="Ondertitel"/>
            </w:pPr>
          </w:p>
          <w:p w14:paraId="783673D0" w14:textId="77777777" w:rsidR="002F356D" w:rsidRPr="0092106E" w:rsidRDefault="002F356D" w:rsidP="00A3312F">
            <w:pPr>
              <w:pStyle w:val="Ondertitel"/>
            </w:pPr>
          </w:p>
          <w:p w14:paraId="5C05F802" w14:textId="77777777" w:rsidR="002F356D" w:rsidRPr="0092106E" w:rsidRDefault="002F356D" w:rsidP="00A3312F">
            <w:pPr>
              <w:pStyle w:val="Ondertitel"/>
            </w:pPr>
          </w:p>
          <w:p w14:paraId="6C0851E5" w14:textId="77777777" w:rsidR="002F356D" w:rsidRPr="0092106E" w:rsidRDefault="002F356D" w:rsidP="00A3312F">
            <w:pPr>
              <w:pStyle w:val="Ondertitel"/>
            </w:pPr>
          </w:p>
          <w:p w14:paraId="163AB0FC" w14:textId="77777777" w:rsidR="002F356D" w:rsidRPr="0092106E" w:rsidRDefault="002F356D" w:rsidP="00A3312F">
            <w:pPr>
              <w:pStyle w:val="Ondertitel"/>
            </w:pPr>
          </w:p>
          <w:p w14:paraId="64A47183" w14:textId="77777777" w:rsidR="002F356D" w:rsidRPr="0092106E" w:rsidRDefault="002F356D" w:rsidP="00A3312F">
            <w:pPr>
              <w:pStyle w:val="Ondertitel"/>
            </w:pPr>
          </w:p>
          <w:p w14:paraId="13A390C0" w14:textId="77777777" w:rsidR="002F356D" w:rsidRPr="0092106E" w:rsidRDefault="002F356D" w:rsidP="00A3312F">
            <w:pPr>
              <w:pStyle w:val="Ondertitel"/>
            </w:pPr>
          </w:p>
          <w:p w14:paraId="04F4C748" w14:textId="77777777" w:rsidR="002F356D" w:rsidRPr="0092106E" w:rsidRDefault="002F356D" w:rsidP="00A3312F">
            <w:pPr>
              <w:pStyle w:val="Ondertitel"/>
            </w:pPr>
          </w:p>
          <w:p w14:paraId="3D8DCB1B" w14:textId="77777777" w:rsidR="002F356D" w:rsidRPr="0092106E" w:rsidRDefault="002F356D" w:rsidP="00A3312F">
            <w:pPr>
              <w:pStyle w:val="Ondertitel"/>
            </w:pPr>
          </w:p>
          <w:p w14:paraId="03B59C42" w14:textId="77777777" w:rsidR="002F356D" w:rsidRPr="0092106E" w:rsidRDefault="002F356D" w:rsidP="00A3312F">
            <w:pPr>
              <w:pStyle w:val="Ondertitel"/>
            </w:pPr>
          </w:p>
          <w:p w14:paraId="69385475" w14:textId="77777777" w:rsidR="002F356D" w:rsidRPr="0092106E" w:rsidRDefault="002F356D" w:rsidP="00A3312F">
            <w:pPr>
              <w:pStyle w:val="Ondertitel"/>
            </w:pPr>
          </w:p>
          <w:p w14:paraId="310D0D75" w14:textId="77777777" w:rsidR="002F356D" w:rsidRPr="0092106E" w:rsidRDefault="002F356D" w:rsidP="00A3312F">
            <w:pPr>
              <w:pStyle w:val="Ondertitel"/>
            </w:pPr>
          </w:p>
          <w:p w14:paraId="5CCA0C22" w14:textId="77777777" w:rsidR="002F356D" w:rsidRPr="0092106E" w:rsidRDefault="002F356D" w:rsidP="00A3312F">
            <w:pPr>
              <w:pStyle w:val="Ondertitel"/>
            </w:pPr>
          </w:p>
          <w:p w14:paraId="4E404AE5" w14:textId="77777777" w:rsidR="002F356D" w:rsidRPr="0092106E" w:rsidRDefault="002F356D" w:rsidP="00A3312F">
            <w:pPr>
              <w:pStyle w:val="Ondertitel"/>
            </w:pPr>
          </w:p>
          <w:p w14:paraId="1386052A" w14:textId="77777777" w:rsidR="002F356D" w:rsidRPr="0092106E" w:rsidRDefault="002F356D" w:rsidP="00A3312F">
            <w:pPr>
              <w:pStyle w:val="Ondertitel"/>
            </w:pPr>
          </w:p>
          <w:p w14:paraId="1780EB29" w14:textId="77777777" w:rsidR="002F356D" w:rsidRPr="0092106E" w:rsidRDefault="002F356D" w:rsidP="00A3312F">
            <w:pPr>
              <w:pStyle w:val="Ondertitel"/>
            </w:pPr>
          </w:p>
          <w:p w14:paraId="47CA41A3" w14:textId="77777777" w:rsidR="002F356D" w:rsidRPr="0092106E" w:rsidRDefault="002F356D" w:rsidP="00A3312F">
            <w:pPr>
              <w:pStyle w:val="Ondertitel"/>
            </w:pPr>
          </w:p>
          <w:p w14:paraId="3544D778" w14:textId="77777777" w:rsidR="002F356D" w:rsidRPr="0092106E" w:rsidRDefault="002F356D" w:rsidP="00A3312F">
            <w:pPr>
              <w:pStyle w:val="Ondertitel"/>
            </w:pPr>
          </w:p>
          <w:p w14:paraId="2D0AD47C" w14:textId="77777777" w:rsidR="002F356D" w:rsidRPr="0092106E" w:rsidRDefault="002F356D" w:rsidP="00A3312F">
            <w:pPr>
              <w:pStyle w:val="Ondertitel"/>
            </w:pPr>
          </w:p>
          <w:p w14:paraId="1386743D" w14:textId="77777777" w:rsidR="002F356D" w:rsidRPr="0092106E" w:rsidRDefault="002F356D" w:rsidP="00A3312F">
            <w:pPr>
              <w:pStyle w:val="Ondertitel"/>
            </w:pPr>
          </w:p>
          <w:p w14:paraId="2825FDD0" w14:textId="77777777" w:rsidR="002F356D" w:rsidRPr="0092106E" w:rsidRDefault="002F356D" w:rsidP="00A3312F">
            <w:pPr>
              <w:pStyle w:val="Ondertitel"/>
            </w:pPr>
          </w:p>
          <w:p w14:paraId="5486CA23" w14:textId="77777777" w:rsidR="002F356D" w:rsidRPr="0092106E" w:rsidRDefault="002F356D" w:rsidP="00A3312F">
            <w:pPr>
              <w:pStyle w:val="Ondertitel"/>
            </w:pPr>
          </w:p>
          <w:p w14:paraId="520575AF" w14:textId="77777777" w:rsidR="002F356D" w:rsidRPr="0092106E" w:rsidRDefault="002F356D" w:rsidP="00A3312F">
            <w:pPr>
              <w:pStyle w:val="Ondertitel"/>
            </w:pPr>
          </w:p>
          <w:p w14:paraId="368093AA" w14:textId="77777777" w:rsidR="002F356D" w:rsidRPr="0092106E" w:rsidRDefault="002F356D" w:rsidP="00A3312F">
            <w:pPr>
              <w:pStyle w:val="Ondertitel"/>
            </w:pPr>
          </w:p>
          <w:p w14:paraId="7DADB978" w14:textId="77777777" w:rsidR="002F356D" w:rsidRPr="0092106E" w:rsidRDefault="002F356D" w:rsidP="00A3312F">
            <w:pPr>
              <w:pStyle w:val="Ondertitel"/>
            </w:pPr>
          </w:p>
          <w:p w14:paraId="0CB13332" w14:textId="77777777" w:rsidR="002F356D" w:rsidRPr="0092106E" w:rsidRDefault="002F356D" w:rsidP="00A3312F">
            <w:pPr>
              <w:pStyle w:val="Ondertitel"/>
            </w:pPr>
          </w:p>
          <w:p w14:paraId="0505CFB9" w14:textId="77777777" w:rsidR="002F356D" w:rsidRPr="0092106E" w:rsidRDefault="002F356D" w:rsidP="00A3312F">
            <w:pPr>
              <w:pStyle w:val="Ondertitel"/>
            </w:pPr>
          </w:p>
          <w:p w14:paraId="4AFE956B" w14:textId="77777777" w:rsidR="002F356D" w:rsidRPr="0092106E" w:rsidRDefault="002F356D" w:rsidP="00A3312F">
            <w:pPr>
              <w:pStyle w:val="Ondertitel"/>
            </w:pPr>
          </w:p>
          <w:p w14:paraId="23B6FFF7" w14:textId="77777777" w:rsidR="002F356D" w:rsidRPr="0092106E" w:rsidRDefault="002F356D" w:rsidP="00A3312F">
            <w:pPr>
              <w:pStyle w:val="Ondertitel"/>
            </w:pPr>
          </w:p>
          <w:p w14:paraId="3E867541" w14:textId="77777777" w:rsidR="002F356D" w:rsidRPr="0092106E" w:rsidRDefault="002F356D" w:rsidP="00A3312F">
            <w:pPr>
              <w:pStyle w:val="Ondertitel"/>
            </w:pPr>
          </w:p>
          <w:p w14:paraId="474D263D" w14:textId="77777777" w:rsidR="002F356D" w:rsidRPr="0092106E" w:rsidRDefault="002F356D" w:rsidP="00A3312F">
            <w:pPr>
              <w:pStyle w:val="Ondertitel"/>
            </w:pPr>
          </w:p>
          <w:p w14:paraId="75C0D403" w14:textId="77777777" w:rsidR="002F356D" w:rsidRPr="0092106E" w:rsidRDefault="002F356D" w:rsidP="00A3312F">
            <w:pPr>
              <w:pStyle w:val="Ondertitel"/>
            </w:pPr>
          </w:p>
          <w:p w14:paraId="01927FD7" w14:textId="77777777" w:rsidR="00A3312F" w:rsidRPr="0092106E" w:rsidRDefault="00A3312F" w:rsidP="00A3312F">
            <w:pPr>
              <w:pStyle w:val="Ondertitel"/>
            </w:pPr>
          </w:p>
          <w:p w14:paraId="6C3EFB3F" w14:textId="77777777" w:rsidR="00A3312F" w:rsidRPr="0092106E" w:rsidRDefault="00A3312F" w:rsidP="00A3312F">
            <w:pPr>
              <w:pStyle w:val="Ondertitel"/>
            </w:pPr>
          </w:p>
          <w:p w14:paraId="47399D2B" w14:textId="77777777" w:rsidR="00A3312F" w:rsidRPr="0092106E" w:rsidRDefault="00A3312F" w:rsidP="00A3312F">
            <w:pPr>
              <w:pStyle w:val="Ondertitel"/>
            </w:pPr>
          </w:p>
          <w:p w14:paraId="084F549D" w14:textId="77777777" w:rsidR="00A3312F" w:rsidRPr="0092106E" w:rsidRDefault="00A3312F" w:rsidP="00A3312F">
            <w:pPr>
              <w:pStyle w:val="Ondertitel"/>
            </w:pPr>
          </w:p>
          <w:p w14:paraId="666DC447" w14:textId="77777777" w:rsidR="00A3312F" w:rsidRPr="0092106E" w:rsidRDefault="00A3312F" w:rsidP="00A3312F">
            <w:pPr>
              <w:pStyle w:val="Ondertitel"/>
            </w:pPr>
          </w:p>
          <w:p w14:paraId="1C0FCF4E" w14:textId="77777777" w:rsidR="002C0DA2" w:rsidRPr="0092106E" w:rsidRDefault="002C0DA2" w:rsidP="002C0DA2">
            <w:pPr>
              <w:rPr>
                <w:lang w:val="en-US"/>
              </w:rPr>
            </w:pPr>
          </w:p>
          <w:p w14:paraId="2590B250" w14:textId="77777777" w:rsidR="002C0DA2" w:rsidRPr="0092106E" w:rsidRDefault="002C0DA2" w:rsidP="002C0DA2">
            <w:pPr>
              <w:rPr>
                <w:lang w:val="en-US"/>
              </w:rPr>
            </w:pPr>
          </w:p>
          <w:p w14:paraId="3B156BC6" w14:textId="77777777" w:rsidR="002C0DA2" w:rsidRPr="0092106E" w:rsidRDefault="002C0DA2" w:rsidP="002C0DA2">
            <w:pPr>
              <w:rPr>
                <w:lang w:val="en-US"/>
              </w:rPr>
            </w:pPr>
          </w:p>
          <w:p w14:paraId="3FD4540F" w14:textId="77777777" w:rsidR="002C0DA2" w:rsidRPr="0092106E" w:rsidRDefault="002C0DA2" w:rsidP="002C0DA2">
            <w:pPr>
              <w:rPr>
                <w:lang w:val="en-US"/>
              </w:rPr>
            </w:pPr>
          </w:p>
          <w:p w14:paraId="4FA9A814" w14:textId="77777777" w:rsidR="002C0DA2" w:rsidRPr="0092106E" w:rsidRDefault="002C0DA2" w:rsidP="002C0DA2">
            <w:pPr>
              <w:rPr>
                <w:lang w:val="en-US"/>
              </w:rPr>
            </w:pPr>
          </w:p>
          <w:p w14:paraId="3AA1DEEF" w14:textId="77777777" w:rsidR="002C0DA2" w:rsidRPr="0092106E" w:rsidRDefault="002C0DA2" w:rsidP="002C0DA2">
            <w:pPr>
              <w:rPr>
                <w:lang w:val="en-US"/>
              </w:rPr>
            </w:pPr>
          </w:p>
          <w:p w14:paraId="6EF23E3A" w14:textId="77777777" w:rsidR="002C0DA2" w:rsidRPr="0092106E" w:rsidRDefault="002C0DA2" w:rsidP="002C0DA2">
            <w:pPr>
              <w:rPr>
                <w:lang w:val="en-US"/>
              </w:rPr>
            </w:pPr>
          </w:p>
          <w:p w14:paraId="5E4A3B3E" w14:textId="77777777" w:rsidR="002C0DA2" w:rsidRPr="0092106E" w:rsidRDefault="002C0DA2" w:rsidP="002C0DA2">
            <w:pPr>
              <w:rPr>
                <w:lang w:val="en-US"/>
              </w:rPr>
            </w:pPr>
          </w:p>
          <w:p w14:paraId="60CFA33F" w14:textId="77777777" w:rsidR="002C0DA2" w:rsidRPr="0092106E" w:rsidRDefault="002C0DA2" w:rsidP="002C0DA2">
            <w:pPr>
              <w:rPr>
                <w:lang w:val="en-US"/>
              </w:rPr>
            </w:pPr>
          </w:p>
          <w:p w14:paraId="18B68D0B" w14:textId="77777777" w:rsidR="002C0DA2" w:rsidRPr="0092106E" w:rsidRDefault="002C0DA2" w:rsidP="002C0DA2">
            <w:pPr>
              <w:rPr>
                <w:lang w:val="en-US"/>
              </w:rPr>
            </w:pPr>
          </w:p>
          <w:p w14:paraId="2E4D9AB7" w14:textId="77777777" w:rsidR="002C0DA2" w:rsidRPr="0092106E" w:rsidRDefault="002C0DA2" w:rsidP="002C0DA2">
            <w:pPr>
              <w:rPr>
                <w:lang w:val="en-US"/>
              </w:rPr>
            </w:pPr>
          </w:p>
          <w:p w14:paraId="72352F66" w14:textId="77777777" w:rsidR="002C0DA2" w:rsidRPr="0092106E" w:rsidRDefault="002C0DA2" w:rsidP="002C0DA2">
            <w:pPr>
              <w:rPr>
                <w:lang w:val="en-US"/>
              </w:rPr>
            </w:pPr>
          </w:p>
          <w:p w14:paraId="7D6862D9" w14:textId="77777777" w:rsidR="00453727" w:rsidRPr="0092106E" w:rsidRDefault="00453727" w:rsidP="002C0DA2">
            <w:pPr>
              <w:rPr>
                <w:lang w:val="en-US"/>
              </w:rPr>
            </w:pPr>
          </w:p>
          <w:p w14:paraId="28A51658" w14:textId="77777777" w:rsidR="00453727" w:rsidRPr="0092106E" w:rsidRDefault="00453727" w:rsidP="002C0DA2">
            <w:pPr>
              <w:rPr>
                <w:lang w:val="en-US"/>
              </w:rPr>
            </w:pPr>
          </w:p>
          <w:p w14:paraId="6056FD04" w14:textId="77777777" w:rsidR="00453727" w:rsidRPr="0092106E" w:rsidRDefault="00453727" w:rsidP="002C0DA2">
            <w:pPr>
              <w:rPr>
                <w:lang w:val="en-US"/>
              </w:rPr>
            </w:pPr>
          </w:p>
          <w:p w14:paraId="0435747F" w14:textId="77777777" w:rsidR="00BD5EFA" w:rsidRPr="0092106E" w:rsidRDefault="00BD5EFA" w:rsidP="002C0DA2">
            <w:pPr>
              <w:rPr>
                <w:lang w:val="en-US"/>
              </w:rPr>
            </w:pPr>
          </w:p>
          <w:p w14:paraId="11C2F126" w14:textId="77777777" w:rsidR="00BD5EFA" w:rsidRPr="0092106E" w:rsidRDefault="00BD5EFA" w:rsidP="002C0DA2">
            <w:pPr>
              <w:rPr>
                <w:lang w:val="en-US"/>
              </w:rPr>
            </w:pPr>
          </w:p>
          <w:p w14:paraId="7EA9FD71" w14:textId="77777777" w:rsidR="00BD5EFA" w:rsidRPr="0092106E" w:rsidRDefault="00BD5EFA" w:rsidP="002C0DA2">
            <w:pPr>
              <w:rPr>
                <w:lang w:val="en-US"/>
              </w:rPr>
            </w:pPr>
          </w:p>
          <w:p w14:paraId="5A6CD28F" w14:textId="77777777" w:rsidR="00BD5EFA" w:rsidRPr="0092106E" w:rsidRDefault="00BD5EFA" w:rsidP="002C0DA2">
            <w:pPr>
              <w:rPr>
                <w:lang w:val="en-US"/>
              </w:rPr>
            </w:pPr>
          </w:p>
          <w:p w14:paraId="1BD69131" w14:textId="77777777" w:rsidR="00BD5EFA" w:rsidRPr="0092106E" w:rsidRDefault="00BD5EFA" w:rsidP="002C0DA2">
            <w:pPr>
              <w:rPr>
                <w:lang w:val="en-US"/>
              </w:rPr>
            </w:pPr>
          </w:p>
          <w:p w14:paraId="118CC518" w14:textId="77777777" w:rsidR="008634BA" w:rsidRPr="0092106E" w:rsidRDefault="008634BA" w:rsidP="00A3312F">
            <w:pPr>
              <w:pStyle w:val="Ondertitel"/>
            </w:pPr>
          </w:p>
          <w:p w14:paraId="6071D759" w14:textId="77777777" w:rsidR="000A636A" w:rsidRPr="0092106E" w:rsidRDefault="000A636A" w:rsidP="000A636A">
            <w:pPr>
              <w:rPr>
                <w:sz w:val="10"/>
                <w:lang w:val="en-US"/>
              </w:rPr>
            </w:pPr>
          </w:p>
          <w:p w14:paraId="0A5F62ED" w14:textId="77777777" w:rsidR="003D378C" w:rsidRPr="0092106E" w:rsidRDefault="003D378C" w:rsidP="000A636A">
            <w:pPr>
              <w:rPr>
                <w:sz w:val="10"/>
                <w:lang w:val="en-US"/>
              </w:rPr>
            </w:pPr>
          </w:p>
          <w:p w14:paraId="0862DFAA" w14:textId="77777777" w:rsidR="003D378C" w:rsidRPr="0092106E" w:rsidRDefault="003D378C" w:rsidP="000A636A">
            <w:pPr>
              <w:rPr>
                <w:sz w:val="10"/>
                <w:lang w:val="en-US"/>
              </w:rPr>
            </w:pPr>
          </w:p>
          <w:p w14:paraId="542B2DC3" w14:textId="77777777" w:rsidR="003D378C" w:rsidRPr="0092106E" w:rsidRDefault="003D378C" w:rsidP="000A636A">
            <w:pPr>
              <w:rPr>
                <w:sz w:val="10"/>
                <w:lang w:val="en-US"/>
              </w:rPr>
            </w:pPr>
          </w:p>
          <w:p w14:paraId="178763BD" w14:textId="77777777" w:rsidR="003D378C" w:rsidRPr="0092106E" w:rsidRDefault="003D378C" w:rsidP="000A636A">
            <w:pPr>
              <w:rPr>
                <w:sz w:val="10"/>
                <w:lang w:val="en-US"/>
              </w:rPr>
            </w:pPr>
          </w:p>
          <w:p w14:paraId="400A1197" w14:textId="77777777" w:rsidR="003D378C" w:rsidRPr="0092106E" w:rsidRDefault="003D378C" w:rsidP="000A636A">
            <w:pPr>
              <w:rPr>
                <w:sz w:val="10"/>
                <w:lang w:val="en-US"/>
              </w:rPr>
            </w:pPr>
          </w:p>
          <w:p w14:paraId="5D51B614" w14:textId="77777777" w:rsidR="003D378C" w:rsidRPr="0092106E" w:rsidRDefault="003D378C" w:rsidP="000A636A">
            <w:pPr>
              <w:rPr>
                <w:sz w:val="10"/>
                <w:lang w:val="en-US"/>
              </w:rPr>
            </w:pPr>
          </w:p>
          <w:p w14:paraId="22C31082" w14:textId="77777777" w:rsidR="003D378C" w:rsidRPr="0092106E" w:rsidRDefault="003D378C" w:rsidP="000A636A">
            <w:pPr>
              <w:rPr>
                <w:sz w:val="10"/>
                <w:lang w:val="en-US"/>
              </w:rPr>
            </w:pPr>
          </w:p>
          <w:p w14:paraId="305D0CA4" w14:textId="77777777" w:rsidR="00A3312F" w:rsidRPr="0092106E" w:rsidRDefault="00A3312F" w:rsidP="00A3312F">
            <w:pPr>
              <w:pStyle w:val="Ondertitel"/>
            </w:pPr>
            <w:r w:rsidRPr="0092106E">
              <w:t>“No Heroics. If you need a hero to get things done, you have a problem. Heroic effort should be viewed as a failure of planning.”</w:t>
            </w:r>
          </w:p>
          <w:p w14:paraId="7CBAB901" w14:textId="77777777" w:rsidR="002F356D" w:rsidRPr="0092106E" w:rsidRDefault="00A3312F" w:rsidP="00A3312F">
            <w:pPr>
              <w:pStyle w:val="Ondertitel"/>
              <w:rPr>
                <w:lang w:val="nl-NL"/>
              </w:rPr>
            </w:pPr>
            <w:r w:rsidRPr="0092106E">
              <w:rPr>
                <w:b/>
                <w:lang w:val="nl-NL"/>
              </w:rPr>
              <w:t>Jeff</w:t>
            </w:r>
            <w:r w:rsidRPr="0092106E">
              <w:rPr>
                <w:lang w:val="nl-NL"/>
              </w:rPr>
              <w:t xml:space="preserve"> </w:t>
            </w:r>
            <w:r w:rsidRPr="0092106E">
              <w:rPr>
                <w:b/>
                <w:lang w:val="nl-NL"/>
              </w:rPr>
              <w:t>Sutherland</w:t>
            </w:r>
            <w:r w:rsidRPr="0092106E">
              <w:rPr>
                <w:lang w:val="nl-NL"/>
              </w:rPr>
              <w:t xml:space="preserve"> </w:t>
            </w:r>
          </w:p>
          <w:p w14:paraId="22585BDE" w14:textId="77777777" w:rsidR="008634BA" w:rsidRPr="0092106E" w:rsidRDefault="008634BA" w:rsidP="008634BA"/>
          <w:p w14:paraId="32C91AE8" w14:textId="77777777" w:rsidR="008634BA" w:rsidRPr="0092106E" w:rsidRDefault="008634BA" w:rsidP="008634BA"/>
          <w:p w14:paraId="681A0627" w14:textId="77777777" w:rsidR="008634BA" w:rsidRPr="0092106E" w:rsidRDefault="008634BA" w:rsidP="008634BA"/>
          <w:p w14:paraId="496AF822" w14:textId="77777777" w:rsidR="008634BA" w:rsidRPr="0092106E" w:rsidRDefault="008634BA" w:rsidP="008634BA"/>
          <w:p w14:paraId="27BE14C2" w14:textId="77777777" w:rsidR="008634BA" w:rsidRPr="0092106E" w:rsidRDefault="008634BA" w:rsidP="008634BA"/>
          <w:p w14:paraId="422F193D" w14:textId="77777777" w:rsidR="008634BA" w:rsidRPr="0092106E" w:rsidRDefault="008634BA" w:rsidP="008634BA"/>
          <w:p w14:paraId="23E80CEF" w14:textId="77777777" w:rsidR="008634BA" w:rsidRPr="0092106E" w:rsidRDefault="008634BA" w:rsidP="008634BA"/>
          <w:p w14:paraId="1844E326" w14:textId="77777777" w:rsidR="008634BA" w:rsidRPr="0092106E" w:rsidRDefault="008634BA" w:rsidP="008634BA"/>
          <w:p w14:paraId="25CAF6BB" w14:textId="77777777" w:rsidR="008634BA" w:rsidRPr="0092106E" w:rsidRDefault="008634BA" w:rsidP="008634BA"/>
          <w:p w14:paraId="76683A2C" w14:textId="77777777" w:rsidR="008634BA" w:rsidRPr="0092106E" w:rsidRDefault="008634BA" w:rsidP="008634BA"/>
          <w:p w14:paraId="178CACD0" w14:textId="77777777" w:rsidR="008634BA" w:rsidRPr="0092106E" w:rsidRDefault="008634BA" w:rsidP="008634BA"/>
          <w:p w14:paraId="0ACE60BD" w14:textId="77777777" w:rsidR="008634BA" w:rsidRPr="0092106E" w:rsidRDefault="008634BA" w:rsidP="008634BA"/>
          <w:p w14:paraId="2A61D67A" w14:textId="77777777" w:rsidR="008634BA" w:rsidRPr="0092106E" w:rsidRDefault="008634BA" w:rsidP="008634BA"/>
          <w:p w14:paraId="066DD96B" w14:textId="77777777" w:rsidR="008634BA" w:rsidRPr="0092106E" w:rsidRDefault="008634BA" w:rsidP="008634BA"/>
          <w:p w14:paraId="3F3AA235" w14:textId="77777777" w:rsidR="008634BA" w:rsidRPr="0092106E" w:rsidRDefault="008634BA" w:rsidP="008634BA"/>
          <w:p w14:paraId="476D97E8" w14:textId="77777777" w:rsidR="008634BA" w:rsidRPr="0092106E" w:rsidRDefault="008634BA" w:rsidP="008634BA"/>
          <w:p w14:paraId="52697227" w14:textId="77777777" w:rsidR="008634BA" w:rsidRPr="0092106E" w:rsidRDefault="008634BA" w:rsidP="008634BA"/>
          <w:p w14:paraId="324D17F6" w14:textId="77777777" w:rsidR="008634BA" w:rsidRPr="0092106E" w:rsidRDefault="008634BA" w:rsidP="008634BA"/>
          <w:p w14:paraId="529D1162" w14:textId="77777777" w:rsidR="008634BA" w:rsidRPr="0092106E" w:rsidRDefault="008634BA" w:rsidP="008634BA"/>
          <w:p w14:paraId="6EB0AE59" w14:textId="77777777" w:rsidR="008634BA" w:rsidRPr="0092106E" w:rsidRDefault="008634BA" w:rsidP="008634BA"/>
          <w:p w14:paraId="0B1D6CB2" w14:textId="77777777" w:rsidR="008634BA" w:rsidRPr="0092106E" w:rsidRDefault="008634BA" w:rsidP="008634BA"/>
          <w:p w14:paraId="02DF8C8F" w14:textId="77777777" w:rsidR="008634BA" w:rsidRPr="0092106E" w:rsidRDefault="008634BA" w:rsidP="008634BA"/>
          <w:p w14:paraId="551FFDA6" w14:textId="77777777" w:rsidR="008634BA" w:rsidRPr="0092106E" w:rsidRDefault="008634BA" w:rsidP="008634BA"/>
          <w:p w14:paraId="4752AFE2" w14:textId="77777777" w:rsidR="008634BA" w:rsidRPr="0092106E" w:rsidRDefault="008634BA" w:rsidP="008634BA"/>
          <w:p w14:paraId="4A325521" w14:textId="77777777" w:rsidR="008634BA" w:rsidRPr="0092106E" w:rsidRDefault="008634BA" w:rsidP="008634BA"/>
          <w:p w14:paraId="07F8BFA3" w14:textId="77777777" w:rsidR="008634BA" w:rsidRPr="0092106E" w:rsidRDefault="008634BA" w:rsidP="008634BA"/>
          <w:p w14:paraId="6CDC9239" w14:textId="77777777" w:rsidR="008634BA" w:rsidRPr="0092106E" w:rsidRDefault="008634BA" w:rsidP="008634BA"/>
          <w:p w14:paraId="64E295E2" w14:textId="77777777" w:rsidR="008634BA" w:rsidRPr="0092106E" w:rsidRDefault="008634BA" w:rsidP="008634BA"/>
          <w:p w14:paraId="639CDEA2" w14:textId="77777777" w:rsidR="008634BA" w:rsidRPr="0092106E" w:rsidRDefault="008634BA" w:rsidP="008634BA"/>
          <w:p w14:paraId="1415DD66" w14:textId="77777777" w:rsidR="008634BA" w:rsidRPr="0092106E" w:rsidRDefault="008634BA" w:rsidP="008634BA"/>
          <w:p w14:paraId="25DB3ECA" w14:textId="77777777" w:rsidR="008634BA" w:rsidRPr="0092106E" w:rsidRDefault="008634BA" w:rsidP="008634BA"/>
          <w:p w14:paraId="67048FB7" w14:textId="77777777" w:rsidR="008634BA" w:rsidRPr="0092106E" w:rsidRDefault="008634BA" w:rsidP="008634BA"/>
          <w:p w14:paraId="350A527F" w14:textId="77777777" w:rsidR="008634BA" w:rsidRPr="0092106E" w:rsidRDefault="008634BA" w:rsidP="008634BA"/>
          <w:p w14:paraId="680BA501" w14:textId="77777777" w:rsidR="008634BA" w:rsidRPr="0092106E" w:rsidRDefault="008634BA" w:rsidP="008634BA"/>
          <w:p w14:paraId="21C61386" w14:textId="77777777" w:rsidR="008634BA" w:rsidRPr="0092106E" w:rsidRDefault="008634BA" w:rsidP="008634BA"/>
          <w:p w14:paraId="46E7AE55" w14:textId="77777777" w:rsidR="008634BA" w:rsidRPr="0092106E" w:rsidRDefault="008634BA" w:rsidP="008634BA"/>
          <w:p w14:paraId="4117C4A0" w14:textId="77777777" w:rsidR="008634BA" w:rsidRPr="0092106E" w:rsidRDefault="008634BA" w:rsidP="008634BA"/>
          <w:p w14:paraId="47DF0E7C" w14:textId="77777777" w:rsidR="008634BA" w:rsidRPr="0092106E" w:rsidRDefault="008634BA" w:rsidP="008634BA"/>
          <w:p w14:paraId="533B7526" w14:textId="77777777" w:rsidR="008634BA" w:rsidRPr="0092106E" w:rsidRDefault="008634BA" w:rsidP="008634BA"/>
          <w:p w14:paraId="2B0A254C" w14:textId="77777777" w:rsidR="008634BA" w:rsidRPr="0092106E" w:rsidRDefault="008634BA" w:rsidP="008634BA"/>
          <w:p w14:paraId="3F459D11" w14:textId="77777777" w:rsidR="008634BA" w:rsidRPr="0092106E" w:rsidRDefault="008634BA" w:rsidP="008634BA"/>
          <w:p w14:paraId="6CA76173" w14:textId="77777777" w:rsidR="008634BA" w:rsidRPr="0092106E" w:rsidRDefault="008634BA" w:rsidP="008634BA"/>
          <w:p w14:paraId="6C527588" w14:textId="77777777" w:rsidR="008634BA" w:rsidRPr="0092106E" w:rsidRDefault="008634BA" w:rsidP="008634BA"/>
          <w:p w14:paraId="3273CCE1" w14:textId="77777777" w:rsidR="008634BA" w:rsidRPr="0092106E" w:rsidRDefault="008634BA" w:rsidP="008634BA"/>
          <w:p w14:paraId="1F87B1ED" w14:textId="77777777" w:rsidR="008634BA" w:rsidRPr="0092106E" w:rsidRDefault="008634BA" w:rsidP="008634BA"/>
          <w:p w14:paraId="33C190F0" w14:textId="77777777" w:rsidR="008634BA" w:rsidRPr="0092106E" w:rsidRDefault="008634BA" w:rsidP="008634BA"/>
          <w:p w14:paraId="23E217BD" w14:textId="77777777" w:rsidR="008634BA" w:rsidRPr="0092106E" w:rsidRDefault="008634BA" w:rsidP="008634BA"/>
          <w:p w14:paraId="33B56B41" w14:textId="77777777" w:rsidR="008634BA" w:rsidRPr="0092106E" w:rsidRDefault="008634BA" w:rsidP="008634BA"/>
          <w:p w14:paraId="51E05BED" w14:textId="77777777" w:rsidR="008634BA" w:rsidRPr="0092106E" w:rsidRDefault="008634BA" w:rsidP="008634BA"/>
          <w:p w14:paraId="27337F98" w14:textId="77777777" w:rsidR="00BD5EFA" w:rsidRPr="0092106E" w:rsidRDefault="00BD5EFA" w:rsidP="008634BA"/>
          <w:p w14:paraId="7DB2C4A7" w14:textId="77777777" w:rsidR="008634BA" w:rsidRPr="0092106E" w:rsidRDefault="008634BA" w:rsidP="008634BA">
            <w:pPr>
              <w:rPr>
                <w:sz w:val="14"/>
              </w:rPr>
            </w:pPr>
          </w:p>
          <w:p w14:paraId="4E2F4416" w14:textId="77777777" w:rsidR="002F356D" w:rsidRPr="0092106E" w:rsidRDefault="008634BA" w:rsidP="00A3312F">
            <w:pPr>
              <w:pStyle w:val="Ondertitel"/>
              <w:rPr>
                <w:lang w:val="nl-NL"/>
              </w:rPr>
            </w:pPr>
            <w:r w:rsidRPr="0092106E">
              <w:rPr>
                <w:lang w:val="nl-NL"/>
              </w:rPr>
              <w:t xml:space="preserve">“Dit is dus hét moment om onderzoek naar het </w:t>
            </w:r>
            <w:r w:rsidRPr="0092106E">
              <w:rPr>
                <w:b/>
                <w:lang w:val="nl-NL"/>
              </w:rPr>
              <w:t>Front-End Framework</w:t>
            </w:r>
            <w:r w:rsidRPr="0092106E">
              <w:rPr>
                <w:lang w:val="nl-NL"/>
              </w:rPr>
              <w:t xml:space="preserve"> te doen”</w:t>
            </w:r>
          </w:p>
          <w:p w14:paraId="0653DEEE" w14:textId="77777777" w:rsidR="0065584C" w:rsidRPr="0092106E" w:rsidRDefault="0065584C" w:rsidP="0065584C"/>
          <w:p w14:paraId="5A9C0941" w14:textId="77777777" w:rsidR="0065584C" w:rsidRPr="0092106E" w:rsidRDefault="0065584C" w:rsidP="0065584C"/>
          <w:p w14:paraId="2F1BF6AE" w14:textId="77777777" w:rsidR="0065584C" w:rsidRPr="0092106E" w:rsidRDefault="0065584C" w:rsidP="0065584C"/>
          <w:p w14:paraId="5ED3328C" w14:textId="77777777" w:rsidR="0065584C" w:rsidRPr="0092106E" w:rsidRDefault="0065584C" w:rsidP="0065584C"/>
          <w:p w14:paraId="67470DAF" w14:textId="77777777" w:rsidR="0065584C" w:rsidRPr="0092106E" w:rsidRDefault="0065584C" w:rsidP="0065584C"/>
          <w:p w14:paraId="2BE4D0D6" w14:textId="77777777" w:rsidR="0065584C" w:rsidRPr="0092106E" w:rsidRDefault="0065584C" w:rsidP="0065584C"/>
          <w:p w14:paraId="042C688E" w14:textId="77777777" w:rsidR="0065584C" w:rsidRPr="0092106E" w:rsidRDefault="0065584C" w:rsidP="0065584C"/>
          <w:p w14:paraId="36B3B5A7" w14:textId="77777777" w:rsidR="0065584C" w:rsidRPr="0092106E" w:rsidRDefault="0065584C" w:rsidP="0065584C"/>
          <w:p w14:paraId="274C85A3" w14:textId="77777777" w:rsidR="0065584C" w:rsidRPr="0092106E" w:rsidRDefault="0065584C" w:rsidP="0065584C"/>
          <w:p w14:paraId="3DAF7A02" w14:textId="77777777" w:rsidR="0065584C" w:rsidRPr="0092106E" w:rsidRDefault="0065584C" w:rsidP="0065584C"/>
          <w:p w14:paraId="0FE8769F" w14:textId="77777777" w:rsidR="0065584C" w:rsidRPr="0092106E" w:rsidRDefault="0065584C" w:rsidP="0065584C"/>
          <w:p w14:paraId="641B67B5" w14:textId="77777777" w:rsidR="0065584C" w:rsidRPr="0092106E" w:rsidRDefault="0065584C" w:rsidP="0065584C"/>
          <w:p w14:paraId="0A668291" w14:textId="77777777" w:rsidR="0065584C" w:rsidRPr="0092106E" w:rsidRDefault="0065584C" w:rsidP="0065584C"/>
          <w:p w14:paraId="19ABB92A" w14:textId="77777777" w:rsidR="0065584C" w:rsidRPr="0092106E" w:rsidRDefault="0065584C" w:rsidP="0065584C"/>
          <w:p w14:paraId="6BEB347B" w14:textId="77777777" w:rsidR="0065584C" w:rsidRPr="0092106E" w:rsidRDefault="0065584C" w:rsidP="0065584C"/>
          <w:p w14:paraId="394943AD" w14:textId="77777777" w:rsidR="0065584C" w:rsidRPr="0092106E" w:rsidRDefault="0065584C" w:rsidP="0065584C"/>
          <w:p w14:paraId="4AB61A64" w14:textId="77777777" w:rsidR="0065584C" w:rsidRPr="0092106E" w:rsidRDefault="0065584C" w:rsidP="0065584C"/>
          <w:p w14:paraId="471F404D" w14:textId="77777777" w:rsidR="0065584C" w:rsidRPr="0092106E" w:rsidRDefault="0065584C" w:rsidP="0065584C"/>
          <w:p w14:paraId="14F298E0" w14:textId="77777777" w:rsidR="0065584C" w:rsidRPr="0092106E" w:rsidRDefault="0065584C" w:rsidP="0065584C"/>
          <w:p w14:paraId="39DF871E" w14:textId="77777777" w:rsidR="0065584C" w:rsidRPr="0092106E" w:rsidRDefault="0065584C" w:rsidP="0065584C"/>
          <w:p w14:paraId="4F4F5726" w14:textId="77777777" w:rsidR="0065584C" w:rsidRPr="0092106E" w:rsidRDefault="0065584C" w:rsidP="0065584C"/>
          <w:p w14:paraId="31CF310F" w14:textId="77777777" w:rsidR="0065584C" w:rsidRPr="0092106E" w:rsidRDefault="0065584C" w:rsidP="0065584C"/>
          <w:p w14:paraId="7499E7A2" w14:textId="77777777" w:rsidR="0065584C" w:rsidRPr="0092106E" w:rsidRDefault="0065584C" w:rsidP="0065584C"/>
          <w:p w14:paraId="4F58343A" w14:textId="77777777" w:rsidR="0065584C" w:rsidRPr="0092106E" w:rsidRDefault="0065584C" w:rsidP="0065584C"/>
          <w:p w14:paraId="05D87103" w14:textId="77777777" w:rsidR="0065584C" w:rsidRPr="0092106E" w:rsidRDefault="0065584C" w:rsidP="0065584C"/>
          <w:p w14:paraId="5B742EB2" w14:textId="77777777" w:rsidR="0065584C" w:rsidRPr="0092106E" w:rsidRDefault="0065584C" w:rsidP="0065584C"/>
          <w:p w14:paraId="13303BC2" w14:textId="77777777" w:rsidR="0065584C" w:rsidRPr="0092106E" w:rsidRDefault="0065584C" w:rsidP="0065584C"/>
          <w:p w14:paraId="3C7133D4" w14:textId="77777777" w:rsidR="0065584C" w:rsidRPr="0092106E" w:rsidRDefault="0065584C" w:rsidP="0065584C"/>
          <w:p w14:paraId="5DDE2840" w14:textId="77777777" w:rsidR="0065584C" w:rsidRPr="0092106E" w:rsidRDefault="0065584C" w:rsidP="0065584C"/>
          <w:p w14:paraId="2EBB1018" w14:textId="77777777" w:rsidR="0065584C" w:rsidRPr="0092106E" w:rsidRDefault="0065584C" w:rsidP="0065584C"/>
          <w:p w14:paraId="59653153" w14:textId="77777777" w:rsidR="0065584C" w:rsidRPr="0092106E" w:rsidRDefault="0065584C" w:rsidP="0065584C"/>
          <w:p w14:paraId="1A22175E" w14:textId="77777777" w:rsidR="0065584C" w:rsidRPr="0092106E" w:rsidRDefault="0065584C" w:rsidP="0065584C"/>
          <w:p w14:paraId="28E73F4D" w14:textId="77777777" w:rsidR="0065584C" w:rsidRPr="0092106E" w:rsidRDefault="0065584C" w:rsidP="0065584C"/>
          <w:p w14:paraId="4A7431C2" w14:textId="77777777" w:rsidR="0065584C" w:rsidRPr="0092106E" w:rsidRDefault="0065584C" w:rsidP="0065584C"/>
          <w:p w14:paraId="66A5AF93" w14:textId="77777777" w:rsidR="0065584C" w:rsidRPr="0092106E" w:rsidRDefault="0065584C" w:rsidP="0065584C"/>
          <w:p w14:paraId="7D4D7AE8" w14:textId="77777777" w:rsidR="0065584C" w:rsidRPr="0092106E" w:rsidRDefault="0065584C" w:rsidP="0065584C"/>
          <w:p w14:paraId="207114B0" w14:textId="77777777" w:rsidR="0065584C" w:rsidRPr="0092106E" w:rsidRDefault="0065584C" w:rsidP="0065584C"/>
          <w:p w14:paraId="2D3367E6" w14:textId="77777777" w:rsidR="0065584C" w:rsidRPr="0092106E" w:rsidRDefault="0065584C" w:rsidP="0065584C"/>
          <w:p w14:paraId="2825B2BB" w14:textId="77777777" w:rsidR="0065584C" w:rsidRPr="0092106E" w:rsidRDefault="0065584C" w:rsidP="0065584C"/>
          <w:p w14:paraId="4946710C" w14:textId="77777777" w:rsidR="0065584C" w:rsidRPr="0092106E" w:rsidRDefault="0065584C" w:rsidP="0065584C"/>
          <w:p w14:paraId="2E6BAD48" w14:textId="77777777" w:rsidR="0065584C" w:rsidRPr="0092106E" w:rsidRDefault="0065584C" w:rsidP="0065584C"/>
          <w:p w14:paraId="73E3676A" w14:textId="77777777" w:rsidR="0065584C" w:rsidRPr="0092106E" w:rsidRDefault="0065584C" w:rsidP="0065584C"/>
          <w:p w14:paraId="7603398D" w14:textId="77777777" w:rsidR="0065584C" w:rsidRPr="0092106E" w:rsidRDefault="0065584C" w:rsidP="0065584C"/>
          <w:p w14:paraId="74C3D3BA" w14:textId="77777777" w:rsidR="0065584C" w:rsidRPr="0092106E" w:rsidRDefault="0065584C" w:rsidP="0065584C"/>
          <w:p w14:paraId="179E6A01" w14:textId="77777777" w:rsidR="0065584C" w:rsidRPr="0092106E" w:rsidRDefault="0065584C" w:rsidP="0065584C"/>
          <w:p w14:paraId="33555D57" w14:textId="77777777" w:rsidR="0065584C" w:rsidRPr="0092106E" w:rsidRDefault="0065584C" w:rsidP="0065584C"/>
          <w:p w14:paraId="6CEA9630" w14:textId="77777777" w:rsidR="0065584C" w:rsidRPr="0092106E" w:rsidRDefault="0065584C" w:rsidP="0065584C"/>
          <w:p w14:paraId="7E90A97E" w14:textId="77777777" w:rsidR="0065584C" w:rsidRPr="0092106E" w:rsidRDefault="0065584C" w:rsidP="0065584C"/>
          <w:p w14:paraId="0EC342EF" w14:textId="77777777" w:rsidR="0065584C" w:rsidRPr="0092106E" w:rsidRDefault="0065584C" w:rsidP="0065584C"/>
          <w:p w14:paraId="73EB7D8C" w14:textId="77777777" w:rsidR="0065584C" w:rsidRPr="0092106E" w:rsidRDefault="0065584C" w:rsidP="0065584C"/>
          <w:p w14:paraId="2C3C62F0" w14:textId="77777777" w:rsidR="0065584C" w:rsidRPr="0092106E" w:rsidRDefault="0065584C" w:rsidP="0065584C"/>
          <w:p w14:paraId="23AC6D6D" w14:textId="77777777" w:rsidR="0065584C" w:rsidRPr="0092106E" w:rsidRDefault="0065584C" w:rsidP="00A3312F">
            <w:pPr>
              <w:pStyle w:val="Ondertitel"/>
              <w:rPr>
                <w:b/>
              </w:rPr>
            </w:pPr>
            <w:r w:rsidRPr="0092106E">
              <w:t>“</w:t>
            </w:r>
            <w:hyperlink r:id="rId10" w:history="1">
              <w:r w:rsidRPr="0092106E">
                <w:t>Any Scrum without working product at the end of a sprint is a failed Scrum.</w:t>
              </w:r>
            </w:hyperlink>
            <w:r w:rsidRPr="0092106E">
              <w:t>”</w:t>
            </w:r>
            <w:r w:rsidRPr="0092106E">
              <w:rPr>
                <w:b/>
              </w:rPr>
              <w:t xml:space="preserve"> </w:t>
            </w:r>
          </w:p>
          <w:p w14:paraId="28EEB914" w14:textId="77777777" w:rsidR="002F356D" w:rsidRPr="0092106E" w:rsidRDefault="0065584C" w:rsidP="00A3312F">
            <w:pPr>
              <w:pStyle w:val="Ondertitel"/>
              <w:rPr>
                <w:lang w:val="nl-NL"/>
              </w:rPr>
            </w:pPr>
            <w:r w:rsidRPr="0092106E">
              <w:rPr>
                <w:b/>
                <w:lang w:val="nl-NL"/>
              </w:rPr>
              <w:t>Jeff</w:t>
            </w:r>
            <w:r w:rsidRPr="0092106E">
              <w:rPr>
                <w:lang w:val="nl-NL"/>
              </w:rPr>
              <w:t xml:space="preserve"> </w:t>
            </w:r>
            <w:r w:rsidRPr="0092106E">
              <w:rPr>
                <w:b/>
                <w:lang w:val="nl-NL"/>
              </w:rPr>
              <w:t>Sutherland</w:t>
            </w:r>
          </w:p>
          <w:p w14:paraId="693EFCDE" w14:textId="77777777" w:rsidR="002F356D" w:rsidRPr="0092106E" w:rsidRDefault="002F356D" w:rsidP="00A3312F">
            <w:pPr>
              <w:pStyle w:val="Ondertitel"/>
            </w:pPr>
          </w:p>
          <w:p w14:paraId="3077D13A" w14:textId="77777777" w:rsidR="002F356D" w:rsidRPr="0092106E" w:rsidRDefault="002F356D" w:rsidP="00A3312F">
            <w:pPr>
              <w:pStyle w:val="Ondertitel"/>
            </w:pPr>
          </w:p>
          <w:p w14:paraId="7FA26C38" w14:textId="77777777" w:rsidR="002F356D" w:rsidRPr="0092106E" w:rsidRDefault="002F356D" w:rsidP="00A3312F">
            <w:pPr>
              <w:pStyle w:val="Ondertitel"/>
            </w:pPr>
          </w:p>
          <w:p w14:paraId="151E8B7F" w14:textId="77777777" w:rsidR="002F356D" w:rsidRPr="0092106E" w:rsidRDefault="002F356D" w:rsidP="00A3312F">
            <w:pPr>
              <w:pStyle w:val="Ondertitel"/>
            </w:pPr>
          </w:p>
          <w:p w14:paraId="4FDA3105" w14:textId="77777777" w:rsidR="002F356D" w:rsidRPr="0092106E" w:rsidRDefault="002F356D" w:rsidP="00A3312F">
            <w:pPr>
              <w:pStyle w:val="Ondertitel"/>
            </w:pPr>
          </w:p>
          <w:p w14:paraId="00977B44" w14:textId="77777777" w:rsidR="002F356D" w:rsidRPr="0092106E" w:rsidRDefault="002F356D" w:rsidP="00A3312F">
            <w:pPr>
              <w:pStyle w:val="Ondertitel"/>
            </w:pPr>
          </w:p>
          <w:p w14:paraId="4E608923" w14:textId="77777777" w:rsidR="002F356D" w:rsidRPr="0092106E" w:rsidRDefault="002F356D" w:rsidP="00A3312F">
            <w:pPr>
              <w:pStyle w:val="Ondertitel"/>
            </w:pPr>
          </w:p>
          <w:p w14:paraId="6879EEB6" w14:textId="77777777" w:rsidR="002F356D" w:rsidRPr="0092106E" w:rsidRDefault="002F356D" w:rsidP="00A3312F">
            <w:pPr>
              <w:pStyle w:val="Ondertitel"/>
            </w:pPr>
          </w:p>
          <w:p w14:paraId="28C7B01C" w14:textId="77777777" w:rsidR="002F356D" w:rsidRPr="0092106E" w:rsidRDefault="002F356D" w:rsidP="00A3312F">
            <w:pPr>
              <w:pStyle w:val="Ondertitel"/>
            </w:pPr>
          </w:p>
          <w:p w14:paraId="0FBBDC8B" w14:textId="77777777" w:rsidR="002F356D" w:rsidRPr="0092106E" w:rsidRDefault="002F356D" w:rsidP="00A3312F">
            <w:pPr>
              <w:pStyle w:val="Ondertitel"/>
            </w:pPr>
          </w:p>
          <w:p w14:paraId="35088714" w14:textId="77777777" w:rsidR="002F356D" w:rsidRPr="0092106E" w:rsidRDefault="002F356D" w:rsidP="00A3312F">
            <w:pPr>
              <w:pStyle w:val="Ondertitel"/>
            </w:pPr>
          </w:p>
          <w:p w14:paraId="2332E827" w14:textId="77777777" w:rsidR="002F356D" w:rsidRPr="0092106E" w:rsidRDefault="002F356D" w:rsidP="00A3312F">
            <w:pPr>
              <w:pStyle w:val="Ondertitel"/>
            </w:pPr>
          </w:p>
          <w:p w14:paraId="7300EA7E" w14:textId="77777777" w:rsidR="002F356D" w:rsidRPr="0092106E" w:rsidRDefault="002F356D" w:rsidP="00A3312F">
            <w:pPr>
              <w:pStyle w:val="Ondertitel"/>
            </w:pPr>
          </w:p>
          <w:p w14:paraId="0530EB2C" w14:textId="77777777" w:rsidR="00DF7E26" w:rsidRPr="0092106E" w:rsidRDefault="00DF7E26" w:rsidP="00A3312F">
            <w:pPr>
              <w:pStyle w:val="Ondertitel"/>
            </w:pPr>
          </w:p>
          <w:p w14:paraId="40BAB327" w14:textId="77777777" w:rsidR="002F356D" w:rsidRPr="0092106E" w:rsidRDefault="002F356D" w:rsidP="00A3312F">
            <w:pPr>
              <w:pStyle w:val="Ondertitel"/>
            </w:pPr>
          </w:p>
          <w:p w14:paraId="5577B389" w14:textId="77777777" w:rsidR="002F356D" w:rsidRPr="0092106E" w:rsidRDefault="002F356D" w:rsidP="00A3312F">
            <w:pPr>
              <w:pStyle w:val="Ondertitel"/>
            </w:pPr>
          </w:p>
          <w:p w14:paraId="6C2F7CD6" w14:textId="77777777" w:rsidR="002F356D" w:rsidRPr="0092106E" w:rsidRDefault="002F356D" w:rsidP="00A3312F">
            <w:pPr>
              <w:pStyle w:val="Ondertitel"/>
            </w:pPr>
          </w:p>
          <w:p w14:paraId="74D5176C" w14:textId="77777777" w:rsidR="002F356D" w:rsidRPr="0092106E" w:rsidRDefault="002F356D" w:rsidP="00A3312F">
            <w:pPr>
              <w:pStyle w:val="Ondertitel"/>
            </w:pPr>
          </w:p>
          <w:p w14:paraId="2DF089D7" w14:textId="77777777" w:rsidR="002F356D" w:rsidRPr="0092106E" w:rsidRDefault="002F356D" w:rsidP="00A3312F">
            <w:pPr>
              <w:pStyle w:val="Ondertitel"/>
            </w:pPr>
          </w:p>
          <w:p w14:paraId="7FE4BD77" w14:textId="77777777" w:rsidR="002F356D" w:rsidRPr="0092106E" w:rsidRDefault="002F356D" w:rsidP="00A3312F">
            <w:pPr>
              <w:pStyle w:val="Ondertitel"/>
            </w:pPr>
          </w:p>
          <w:p w14:paraId="05457F90" w14:textId="77777777" w:rsidR="002F356D" w:rsidRPr="0092106E" w:rsidRDefault="002F356D" w:rsidP="00A3312F">
            <w:pPr>
              <w:pStyle w:val="Ondertitel"/>
            </w:pPr>
          </w:p>
          <w:p w14:paraId="563B5834" w14:textId="77777777" w:rsidR="002F356D" w:rsidRPr="0092106E" w:rsidRDefault="002F356D" w:rsidP="00A3312F">
            <w:pPr>
              <w:pStyle w:val="Ondertitel"/>
            </w:pPr>
          </w:p>
          <w:p w14:paraId="3DB3B921" w14:textId="77777777" w:rsidR="002F356D" w:rsidRPr="0092106E" w:rsidRDefault="002F356D" w:rsidP="00A3312F">
            <w:pPr>
              <w:pStyle w:val="Ondertitel"/>
            </w:pPr>
          </w:p>
          <w:p w14:paraId="32D1F298" w14:textId="77777777" w:rsidR="002F356D" w:rsidRPr="0092106E" w:rsidRDefault="002F356D" w:rsidP="00A3312F">
            <w:pPr>
              <w:pStyle w:val="Ondertitel"/>
            </w:pPr>
          </w:p>
          <w:p w14:paraId="3B546F43" w14:textId="77777777" w:rsidR="002F356D" w:rsidRPr="0092106E" w:rsidRDefault="002F356D" w:rsidP="00A3312F">
            <w:pPr>
              <w:pStyle w:val="Ondertitel"/>
            </w:pPr>
          </w:p>
          <w:p w14:paraId="313D201A" w14:textId="77777777" w:rsidR="002F356D" w:rsidRPr="0092106E" w:rsidRDefault="002F356D" w:rsidP="00A3312F">
            <w:pPr>
              <w:pStyle w:val="Ondertitel"/>
            </w:pPr>
          </w:p>
          <w:p w14:paraId="11055938" w14:textId="77777777" w:rsidR="002F356D" w:rsidRPr="0092106E" w:rsidRDefault="002F356D" w:rsidP="00A3312F">
            <w:pPr>
              <w:pStyle w:val="Ondertitel"/>
            </w:pPr>
          </w:p>
          <w:p w14:paraId="153C6FAB" w14:textId="77777777" w:rsidR="002F356D" w:rsidRPr="0092106E" w:rsidRDefault="002F356D" w:rsidP="00A3312F">
            <w:pPr>
              <w:pStyle w:val="Ondertitel"/>
            </w:pPr>
          </w:p>
          <w:p w14:paraId="4A94C10C" w14:textId="77777777" w:rsidR="002F356D" w:rsidRPr="0092106E" w:rsidRDefault="002F356D" w:rsidP="00A3312F">
            <w:pPr>
              <w:pStyle w:val="Ondertitel"/>
            </w:pPr>
          </w:p>
          <w:p w14:paraId="47BEBF9A" w14:textId="77777777" w:rsidR="002F356D" w:rsidRPr="0092106E" w:rsidRDefault="002F356D" w:rsidP="00A3312F">
            <w:pPr>
              <w:pStyle w:val="Ondertitel"/>
            </w:pPr>
          </w:p>
          <w:p w14:paraId="7BC95367" w14:textId="77777777" w:rsidR="002F356D" w:rsidRPr="0092106E" w:rsidRDefault="002F356D" w:rsidP="00A3312F">
            <w:pPr>
              <w:pStyle w:val="Ondertitel"/>
            </w:pPr>
          </w:p>
          <w:p w14:paraId="75919C29" w14:textId="77777777" w:rsidR="00DF7E26" w:rsidRPr="0092106E" w:rsidRDefault="00DF7E26" w:rsidP="00A3312F">
            <w:pPr>
              <w:pStyle w:val="Ondertitel"/>
            </w:pPr>
          </w:p>
          <w:p w14:paraId="6E20D9F0" w14:textId="77777777" w:rsidR="002F356D" w:rsidRPr="0092106E" w:rsidRDefault="002F356D" w:rsidP="00A3312F">
            <w:pPr>
              <w:pStyle w:val="Ondertitel"/>
            </w:pPr>
          </w:p>
          <w:p w14:paraId="7D55AE91" w14:textId="77777777" w:rsidR="002F356D" w:rsidRPr="0092106E" w:rsidRDefault="002F356D" w:rsidP="00A3312F">
            <w:pPr>
              <w:pStyle w:val="Ondertitel"/>
            </w:pPr>
          </w:p>
          <w:p w14:paraId="5B16DD8C" w14:textId="77777777" w:rsidR="002F356D" w:rsidRPr="0092106E" w:rsidRDefault="002F356D" w:rsidP="00A3312F">
            <w:pPr>
              <w:pStyle w:val="Ondertitel"/>
            </w:pPr>
          </w:p>
          <w:p w14:paraId="173E1ADB" w14:textId="77777777" w:rsidR="002F356D" w:rsidRPr="0092106E" w:rsidRDefault="002F356D" w:rsidP="00A3312F">
            <w:pPr>
              <w:pStyle w:val="Ondertitel"/>
            </w:pPr>
          </w:p>
          <w:p w14:paraId="4498F29D" w14:textId="77777777" w:rsidR="002F356D" w:rsidRPr="0092106E" w:rsidRDefault="002F356D" w:rsidP="00A3312F">
            <w:pPr>
              <w:pStyle w:val="Ondertitel"/>
            </w:pPr>
          </w:p>
          <w:p w14:paraId="3AA04D92" w14:textId="77777777" w:rsidR="002F356D" w:rsidRPr="0092106E" w:rsidRDefault="002F356D" w:rsidP="00F02723">
            <w:pPr>
              <w:pStyle w:val="Ondertitel"/>
              <w:jc w:val="left"/>
            </w:pPr>
          </w:p>
        </w:tc>
        <w:tc>
          <w:tcPr>
            <w:tcW w:w="7857" w:type="dxa"/>
          </w:tcPr>
          <w:p w14:paraId="32CCC064" w14:textId="77777777" w:rsidR="002F356D" w:rsidRPr="0092106E" w:rsidRDefault="00484915" w:rsidP="00DF25F9">
            <w:pPr>
              <w:pStyle w:val="Kop1"/>
            </w:pPr>
            <w:bookmarkStart w:id="0" w:name="_Toc505697506"/>
            <w:r w:rsidRPr="0092106E">
              <w:lastRenderedPageBreak/>
              <w:t>I</w:t>
            </w:r>
            <w:r w:rsidR="00430D29" w:rsidRPr="0092106E">
              <w:t>nleiding</w:t>
            </w:r>
            <w:bookmarkEnd w:id="0"/>
          </w:p>
          <w:p w14:paraId="73FD9ACF" w14:textId="77777777" w:rsidR="00484915" w:rsidRPr="0092106E" w:rsidRDefault="00484915" w:rsidP="00484915"/>
          <w:p w14:paraId="6328F946" w14:textId="77777777" w:rsidR="00430D29" w:rsidRPr="0092106E" w:rsidRDefault="00430D29" w:rsidP="00430D29">
            <w:r w:rsidRPr="0092106E">
              <w:t xml:space="preserve">In deze casus gaan jullie een project uitvoeren voor het bedrijf </w:t>
            </w:r>
            <w:proofErr w:type="spellStart"/>
            <w:r w:rsidRPr="0092106E">
              <w:t>iConcepts</w:t>
            </w:r>
            <w:proofErr w:type="spellEnd"/>
            <w:r w:rsidRPr="0092106E">
              <w:t xml:space="preserve">, dat een veilingsite wil gaan opzetten. Jullie gaan een </w:t>
            </w:r>
            <w:proofErr w:type="spellStart"/>
            <w:r w:rsidRPr="0092106E">
              <w:t>multi</w:t>
            </w:r>
            <w:proofErr w:type="spellEnd"/>
            <w:r w:rsidRPr="0092106E">
              <w:t>-user client-server prototype van de veilingsite EenmaalAndermaal bouwen, dat voor testdoeleinden gebruikt zal worden, met de bedoeling het uit te bouwen tot het definitieve operationele systeem.</w:t>
            </w:r>
          </w:p>
          <w:p w14:paraId="35EFD8DC" w14:textId="77777777" w:rsidR="00430D29" w:rsidRPr="0092106E" w:rsidRDefault="00430D29" w:rsidP="00430D29"/>
          <w:p w14:paraId="4D5F2F03" w14:textId="77777777" w:rsidR="00430D29" w:rsidRPr="0092106E" w:rsidRDefault="00430D29" w:rsidP="00430D29">
            <w:r w:rsidRPr="0092106E">
              <w:t xml:space="preserve">De kunst is om in goed overleg en samenwerking met je groepsgenoten in korte tijd een goed vormgegeven en correct werkend prototype van de veilingsite en </w:t>
            </w:r>
            <w:proofErr w:type="spellStart"/>
            <w:r w:rsidRPr="0092106E">
              <w:t>beheersomgeving</w:t>
            </w:r>
            <w:proofErr w:type="spellEnd"/>
            <w:r w:rsidRPr="0092106E">
              <w:t xml:space="preserve"> op te leveren. De meeste benodigde kennis hebben jullie je al in eerdere courses eigen kunnen maken en nu gaat het erom die toe te passen in een grote opdracht, die je niet in je eentje binnen de gegeven tijd kunt klaarkrijgen. Projectmatig werken is dan ook essentieel!</w:t>
            </w:r>
          </w:p>
          <w:p w14:paraId="579B5DAE" w14:textId="77777777" w:rsidR="00430D29" w:rsidRPr="0092106E" w:rsidRDefault="00430D29" w:rsidP="00430D29"/>
          <w:p w14:paraId="7E65C302" w14:textId="77777777" w:rsidR="001443D9" w:rsidRPr="0092106E" w:rsidRDefault="00810770" w:rsidP="001443D9">
            <w:r w:rsidRPr="0092106E">
              <w:t>Gelukkig hoeven jullie niet helemaal vanaf scratch te beginnen: m</w:t>
            </w:r>
            <w:r w:rsidR="00430D29" w:rsidRPr="0092106E">
              <w:t xml:space="preserve">edewerkers van </w:t>
            </w:r>
            <w:proofErr w:type="spellStart"/>
            <w:r w:rsidR="00430D29" w:rsidRPr="0092106E">
              <w:t>iConcepts</w:t>
            </w:r>
            <w:proofErr w:type="spellEnd"/>
            <w:r w:rsidR="00430D29" w:rsidRPr="0092106E">
              <w:t xml:space="preserve"> hebben al een gedeeltelijk ontwerp gemaakt, volgens alle regels van de kunst van het ontwerpen van informatiesystemen, dat je als harde kern van het te ontwikkelen prototype kunt beschouwen, en dat je desgewenst in overleg met de </w:t>
            </w:r>
            <w:r w:rsidRPr="0092106E">
              <w:t>product owner</w:t>
            </w:r>
            <w:r w:rsidR="00430D29" w:rsidRPr="0092106E">
              <w:t xml:space="preserve"> naar eigen inzicht kunt uitbreiden</w:t>
            </w:r>
            <w:r w:rsidRPr="0092106E">
              <w:t xml:space="preserve"> of aanpassen</w:t>
            </w:r>
            <w:r w:rsidR="00430D29" w:rsidRPr="0092106E">
              <w:t xml:space="preserve">. </w:t>
            </w:r>
          </w:p>
          <w:p w14:paraId="20F72C06" w14:textId="77777777" w:rsidR="00810770" w:rsidRPr="0092106E" w:rsidRDefault="00810770" w:rsidP="001443D9"/>
          <w:p w14:paraId="4560A53E" w14:textId="77777777" w:rsidR="002F356D" w:rsidRPr="0092106E" w:rsidRDefault="002F356D" w:rsidP="001443D9">
            <w:pPr>
              <w:ind w:firstLine="708"/>
            </w:pPr>
          </w:p>
          <w:p w14:paraId="27B004CE" w14:textId="77777777" w:rsidR="00692540" w:rsidRPr="0092106E" w:rsidRDefault="00692540" w:rsidP="001443D9">
            <w:pPr>
              <w:ind w:firstLine="708"/>
            </w:pPr>
          </w:p>
          <w:p w14:paraId="26B51F0A" w14:textId="77777777" w:rsidR="00692540" w:rsidRPr="0092106E" w:rsidRDefault="00692540" w:rsidP="001443D9">
            <w:pPr>
              <w:ind w:firstLine="708"/>
            </w:pPr>
          </w:p>
          <w:p w14:paraId="0D74920F" w14:textId="77777777" w:rsidR="00692540" w:rsidRPr="0092106E" w:rsidRDefault="00692540" w:rsidP="001443D9">
            <w:pPr>
              <w:ind w:firstLine="708"/>
            </w:pPr>
          </w:p>
          <w:p w14:paraId="4C14119B" w14:textId="77777777" w:rsidR="00692540" w:rsidRPr="0092106E" w:rsidRDefault="00692540" w:rsidP="001443D9">
            <w:pPr>
              <w:ind w:firstLine="708"/>
            </w:pPr>
          </w:p>
          <w:p w14:paraId="38F43E14" w14:textId="77777777" w:rsidR="00692540" w:rsidRPr="0092106E" w:rsidRDefault="00692540" w:rsidP="001443D9">
            <w:pPr>
              <w:ind w:firstLine="708"/>
            </w:pPr>
          </w:p>
          <w:p w14:paraId="0CFE45C8" w14:textId="77777777" w:rsidR="00692540" w:rsidRPr="0092106E" w:rsidRDefault="00692540" w:rsidP="001443D9">
            <w:pPr>
              <w:ind w:firstLine="708"/>
            </w:pPr>
          </w:p>
          <w:p w14:paraId="11C7CC32" w14:textId="77777777" w:rsidR="00692540" w:rsidRPr="0092106E" w:rsidRDefault="00692540" w:rsidP="001443D9">
            <w:pPr>
              <w:ind w:firstLine="708"/>
            </w:pPr>
          </w:p>
          <w:p w14:paraId="38F15908" w14:textId="77777777" w:rsidR="00692540" w:rsidRPr="0092106E" w:rsidRDefault="00692540" w:rsidP="001443D9">
            <w:pPr>
              <w:ind w:firstLine="708"/>
            </w:pPr>
          </w:p>
          <w:p w14:paraId="1DF14A98" w14:textId="77777777" w:rsidR="00692540" w:rsidRPr="0092106E" w:rsidRDefault="00692540" w:rsidP="001443D9">
            <w:pPr>
              <w:ind w:firstLine="708"/>
            </w:pPr>
          </w:p>
          <w:p w14:paraId="4CC77605" w14:textId="77777777" w:rsidR="00692540" w:rsidRPr="0092106E" w:rsidRDefault="00692540" w:rsidP="001443D9">
            <w:pPr>
              <w:ind w:firstLine="708"/>
            </w:pPr>
          </w:p>
          <w:p w14:paraId="1B077EA0" w14:textId="77777777" w:rsidR="00692540" w:rsidRPr="0092106E" w:rsidRDefault="00692540" w:rsidP="001443D9">
            <w:pPr>
              <w:ind w:firstLine="708"/>
            </w:pPr>
          </w:p>
          <w:p w14:paraId="09918DAE" w14:textId="77777777" w:rsidR="00692540" w:rsidRPr="0092106E" w:rsidRDefault="00692540" w:rsidP="001443D9">
            <w:pPr>
              <w:ind w:firstLine="708"/>
            </w:pPr>
          </w:p>
          <w:p w14:paraId="2FF4FF9D" w14:textId="77777777" w:rsidR="00692540" w:rsidRPr="0092106E" w:rsidRDefault="00692540" w:rsidP="001443D9">
            <w:pPr>
              <w:ind w:firstLine="708"/>
            </w:pPr>
          </w:p>
          <w:p w14:paraId="64FEF4BD" w14:textId="77777777" w:rsidR="00692540" w:rsidRPr="0092106E" w:rsidRDefault="00692540" w:rsidP="001443D9">
            <w:pPr>
              <w:ind w:firstLine="708"/>
            </w:pPr>
          </w:p>
          <w:p w14:paraId="23FFD42C" w14:textId="77777777" w:rsidR="00692540" w:rsidRPr="0092106E" w:rsidRDefault="00692540" w:rsidP="001443D9">
            <w:pPr>
              <w:ind w:firstLine="708"/>
            </w:pPr>
          </w:p>
          <w:p w14:paraId="287B69D6" w14:textId="77777777" w:rsidR="00692540" w:rsidRPr="0092106E" w:rsidRDefault="00692540" w:rsidP="001443D9">
            <w:pPr>
              <w:ind w:firstLine="708"/>
            </w:pPr>
          </w:p>
          <w:p w14:paraId="21980605" w14:textId="77777777" w:rsidR="00692540" w:rsidRPr="0092106E" w:rsidRDefault="00692540" w:rsidP="001443D9">
            <w:pPr>
              <w:ind w:firstLine="708"/>
            </w:pPr>
          </w:p>
          <w:p w14:paraId="602BA809" w14:textId="77777777" w:rsidR="00692540" w:rsidRPr="0092106E" w:rsidRDefault="00692540" w:rsidP="001443D9">
            <w:pPr>
              <w:ind w:firstLine="708"/>
            </w:pPr>
          </w:p>
          <w:p w14:paraId="05DA4048" w14:textId="77777777" w:rsidR="00692540" w:rsidRPr="0092106E" w:rsidRDefault="00692540" w:rsidP="001443D9">
            <w:pPr>
              <w:ind w:firstLine="708"/>
            </w:pPr>
          </w:p>
          <w:p w14:paraId="20E0C9EC" w14:textId="77777777" w:rsidR="00692540" w:rsidRPr="0092106E" w:rsidRDefault="00692540" w:rsidP="001443D9">
            <w:pPr>
              <w:ind w:firstLine="708"/>
            </w:pPr>
          </w:p>
          <w:p w14:paraId="6AAF2C50" w14:textId="77777777" w:rsidR="00692540" w:rsidRPr="0092106E" w:rsidRDefault="00692540" w:rsidP="001443D9">
            <w:pPr>
              <w:ind w:firstLine="708"/>
            </w:pPr>
          </w:p>
          <w:p w14:paraId="5D43E123" w14:textId="77777777" w:rsidR="00692540" w:rsidRPr="0092106E" w:rsidRDefault="00692540" w:rsidP="001443D9">
            <w:pPr>
              <w:ind w:firstLine="708"/>
            </w:pPr>
          </w:p>
          <w:p w14:paraId="1020E105" w14:textId="77777777" w:rsidR="00D83910" w:rsidRPr="0092106E" w:rsidRDefault="00D83910" w:rsidP="00D83910">
            <w:pPr>
              <w:pStyle w:val="Kop1"/>
            </w:pPr>
            <w:bookmarkStart w:id="1" w:name="_Toc505697507"/>
            <w:r w:rsidRPr="0092106E">
              <w:lastRenderedPageBreak/>
              <w:t>wat er al gedaan is</w:t>
            </w:r>
            <w:bookmarkEnd w:id="1"/>
          </w:p>
          <w:p w14:paraId="58654678" w14:textId="77777777" w:rsidR="00484915" w:rsidRPr="0092106E" w:rsidRDefault="00484915" w:rsidP="00D83910"/>
          <w:p w14:paraId="404D58A3" w14:textId="77777777" w:rsidR="00D83910" w:rsidRPr="0092106E" w:rsidRDefault="00D83910" w:rsidP="00D83910">
            <w:r w:rsidRPr="0092106E">
              <w:t xml:space="preserve">Er is reeds een procesmodel in elkaar gezet waarin precies is te lezen welke processen zich binnen EenmaalAndermaal voordoen en welke informatiestromen voor welke processen relevant zijn. </w:t>
            </w:r>
            <w:r w:rsidR="00010279" w:rsidRPr="0092106E">
              <w:t>Daarna is door middel van de verwoordingen h</w:t>
            </w:r>
            <w:r w:rsidRPr="0092106E">
              <w:t>et informatiemodel uitgewerkt</w:t>
            </w:r>
            <w:r w:rsidR="00010279" w:rsidRPr="0092106E">
              <w:t xml:space="preserve"> dat jullie als basis kunnen gebruiken.</w:t>
            </w:r>
            <w:r w:rsidRPr="0092106E">
              <w:t xml:space="preserve"> </w:t>
            </w:r>
          </w:p>
          <w:p w14:paraId="724E4665" w14:textId="77777777" w:rsidR="00D83910" w:rsidRPr="0092106E" w:rsidRDefault="00D83910" w:rsidP="00D83910"/>
          <w:p w14:paraId="3FEF8116" w14:textId="77777777" w:rsidR="002F356D" w:rsidRPr="0092106E" w:rsidRDefault="00D83910" w:rsidP="00D83910">
            <w:r w:rsidRPr="0092106E">
              <w:t>Laten we eens in detail bekijken wat er aan documenten al beschikbaar is. Je vindt alles terug in de ap</w:t>
            </w:r>
            <w:r w:rsidR="00010279" w:rsidRPr="0092106E">
              <w:t>pendices bij deze casus A, B, C</w:t>
            </w:r>
            <w:r w:rsidR="00A14A3B" w:rsidRPr="0092106E">
              <w:t>,</w:t>
            </w:r>
            <w:r w:rsidR="00010279" w:rsidRPr="0092106E">
              <w:t xml:space="preserve"> </w:t>
            </w:r>
            <w:r w:rsidRPr="0092106E">
              <w:t>D</w:t>
            </w:r>
            <w:r w:rsidR="00A14A3B" w:rsidRPr="0092106E">
              <w:t xml:space="preserve"> &amp; E</w:t>
            </w:r>
            <w:r w:rsidRPr="0092106E">
              <w:t xml:space="preserve"> die hieronder nader toegelicht worden.</w:t>
            </w:r>
          </w:p>
          <w:p w14:paraId="6237EE26" w14:textId="77777777" w:rsidR="0088569A" w:rsidRPr="0092106E" w:rsidRDefault="0088569A" w:rsidP="00D83910"/>
          <w:p w14:paraId="16B81ABF" w14:textId="77777777" w:rsidR="002F356D" w:rsidRPr="0092106E" w:rsidRDefault="00B70665" w:rsidP="00B70665">
            <w:pPr>
              <w:pStyle w:val="Kop2"/>
              <w:rPr>
                <w:lang w:val="en-US"/>
              </w:rPr>
            </w:pPr>
            <w:bookmarkStart w:id="2" w:name="_Toc505697508"/>
            <w:r w:rsidRPr="0092106E">
              <w:rPr>
                <w:lang w:val="en-US"/>
              </w:rPr>
              <w:t xml:space="preserve">Appendix A: Interview </w:t>
            </w:r>
            <w:proofErr w:type="spellStart"/>
            <w:r w:rsidR="0088569A" w:rsidRPr="0092106E">
              <w:rPr>
                <w:lang w:val="en-US"/>
              </w:rPr>
              <w:t>iConcepts</w:t>
            </w:r>
            <w:bookmarkEnd w:id="2"/>
            <w:proofErr w:type="spellEnd"/>
          </w:p>
          <w:p w14:paraId="2FE6DD4A" w14:textId="77777777" w:rsidR="000E1A46" w:rsidRPr="0092106E" w:rsidRDefault="0088569A" w:rsidP="00DF25F9">
            <w:r w:rsidRPr="0092106E">
              <w:t xml:space="preserve">Een korte samenvatting uit interviews met de opdrachtgever geeft een indruk van zijn bedoelingen. Ook geeft hij als opdrachtgever een aantal </w:t>
            </w:r>
            <w:proofErr w:type="spellStart"/>
            <w:r w:rsidRPr="0092106E">
              <w:t>rules</w:t>
            </w:r>
            <w:proofErr w:type="spellEnd"/>
            <w:r w:rsidRPr="0092106E">
              <w:t xml:space="preserve"> of engagement, waaraan iedereen zich moet houden.</w:t>
            </w:r>
            <w:r w:rsidR="000719E2" w:rsidRPr="0092106E">
              <w:t xml:space="preserve"> </w:t>
            </w:r>
          </w:p>
          <w:p w14:paraId="46C439CC" w14:textId="77777777" w:rsidR="000E1A46" w:rsidRPr="0092106E" w:rsidRDefault="000E1A46" w:rsidP="00DF25F9"/>
          <w:p w14:paraId="70EA1FBF" w14:textId="77777777" w:rsidR="002F356D" w:rsidRPr="0092106E" w:rsidRDefault="002F356D" w:rsidP="00B70665">
            <w:pPr>
              <w:pStyle w:val="Kop2"/>
            </w:pPr>
            <w:r w:rsidRPr="0092106E">
              <w:t xml:space="preserve"> </w:t>
            </w:r>
            <w:bookmarkStart w:id="3" w:name="_Toc505697509"/>
            <w:r w:rsidR="00B70665" w:rsidRPr="0092106E">
              <w:t>Appendix B: Procesmodel</w:t>
            </w:r>
            <w:bookmarkEnd w:id="3"/>
          </w:p>
          <w:p w14:paraId="60D0DE04" w14:textId="77777777" w:rsidR="0088569A" w:rsidRPr="0092106E" w:rsidRDefault="0088569A" w:rsidP="0088569A">
            <w:r w:rsidRPr="0092106E">
              <w:t xml:space="preserve">In appendix B vind je de processen die zich afspelen in EenmaalAndermaal, schematisch in kaart gebracht door middel van een procesmodel (Data Flow </w:t>
            </w:r>
            <w:proofErr w:type="spellStart"/>
            <w:r w:rsidRPr="0092106E">
              <w:t>Diagrams</w:t>
            </w:r>
            <w:proofErr w:type="spellEnd"/>
            <w:r w:rsidRPr="0092106E">
              <w:t xml:space="preserve">; </w:t>
            </w:r>
            <w:proofErr w:type="spellStart"/>
            <w:r w:rsidRPr="0092106E">
              <w:t>DFD’s</w:t>
            </w:r>
            <w:proofErr w:type="spellEnd"/>
            <w:r w:rsidRPr="0092106E">
              <w:t xml:space="preserve">). Voor de geoefende lezer van dit soort diagrammen geven de </w:t>
            </w:r>
            <w:proofErr w:type="spellStart"/>
            <w:r w:rsidRPr="0092106E">
              <w:t>DFD’s</w:t>
            </w:r>
            <w:proofErr w:type="spellEnd"/>
            <w:r w:rsidRPr="0092106E">
              <w:t xml:space="preserve"> een duidelijk en snel te begrijpen overzicht van de processen en de daarbij behorende informatiestromen die zich in de organisatie afspelen. </w:t>
            </w:r>
            <w:proofErr w:type="spellStart"/>
            <w:r w:rsidRPr="0092106E">
              <w:t>DFD’s</w:t>
            </w:r>
            <w:proofErr w:type="spellEnd"/>
            <w:r w:rsidRPr="0092106E">
              <w:t xml:space="preserve"> geven inzicht in welke processen bij elkaar horen en welke gegevens en informatiestromen voor de verschillende processen van belang zijn. Ook is uit de </w:t>
            </w:r>
            <w:proofErr w:type="spellStart"/>
            <w:r w:rsidRPr="0092106E">
              <w:t>DFD’s</w:t>
            </w:r>
            <w:proofErr w:type="spellEnd"/>
            <w:r w:rsidRPr="0092106E">
              <w:t xml:space="preserve"> te lezen hoe ingewikkelde processen zijn opgedeeld in kleinere processen, die beter te overzien zijn.</w:t>
            </w:r>
          </w:p>
          <w:p w14:paraId="47E23491" w14:textId="77777777" w:rsidR="0088569A" w:rsidRPr="0092106E" w:rsidRDefault="0088569A" w:rsidP="0088569A"/>
          <w:p w14:paraId="4C0774D8" w14:textId="77777777" w:rsidR="00DF7E26" w:rsidRPr="0092106E" w:rsidRDefault="0088569A" w:rsidP="0088569A">
            <w:r w:rsidRPr="0092106E">
              <w:t xml:space="preserve">In appendix B is alleen het gedeelte opgenomen van het procesmodel dat betrekking heeft op de “kern” van de activiteiten van EenmaalAndermaal. Het model </w:t>
            </w:r>
            <w:r w:rsidR="00B24990" w:rsidRPr="0092106E">
              <w:t>zal</w:t>
            </w:r>
            <w:r w:rsidRPr="0092106E">
              <w:t xml:space="preserve"> dus </w:t>
            </w:r>
            <w:r w:rsidR="00195077" w:rsidRPr="0092106E">
              <w:t>gaandeweg</w:t>
            </w:r>
            <w:r w:rsidRPr="0092106E">
              <w:t xml:space="preserve"> uitgebreid </w:t>
            </w:r>
            <w:r w:rsidR="00B24990" w:rsidRPr="0092106E">
              <w:t xml:space="preserve">moeten </w:t>
            </w:r>
            <w:r w:rsidRPr="0092106E">
              <w:t>worden.</w:t>
            </w:r>
          </w:p>
          <w:p w14:paraId="551A57F6" w14:textId="77777777" w:rsidR="00B24990" w:rsidRPr="0092106E" w:rsidRDefault="00B24990" w:rsidP="0088569A"/>
          <w:p w14:paraId="6EAD5BDF" w14:textId="77777777" w:rsidR="002F356D" w:rsidRPr="0092106E" w:rsidRDefault="00B24990" w:rsidP="00B70665">
            <w:pPr>
              <w:pStyle w:val="Kop2"/>
            </w:pPr>
            <w:bookmarkStart w:id="4" w:name="_Toc505697510"/>
            <w:r w:rsidRPr="0092106E">
              <w:t>Appendix C: Voorbeelden met v</w:t>
            </w:r>
            <w:r w:rsidR="00B70665" w:rsidRPr="0092106E">
              <w:t>erwoordingen</w:t>
            </w:r>
            <w:bookmarkEnd w:id="4"/>
          </w:p>
          <w:p w14:paraId="0BAA5C3F" w14:textId="77777777" w:rsidR="00B24990" w:rsidRPr="0092106E" w:rsidRDefault="00B24990" w:rsidP="00B24990">
            <w:r w:rsidRPr="0092106E">
              <w:t>Uit alle relevante informatiestromen en datastores uit appendix B zijn vervolgens voorbeelddocumenten verzameld. Bij elk concreet voorbeelddocument in appendix C is aangegeven bij welke stroom (of stromen; een voorbeelddocument kan informatie uit verschillende stromen bevatten) het hoort.</w:t>
            </w:r>
          </w:p>
          <w:p w14:paraId="21A19576" w14:textId="77777777" w:rsidR="00B24990" w:rsidRPr="0092106E" w:rsidRDefault="00B24990" w:rsidP="00B24990"/>
          <w:p w14:paraId="4EEF88AA" w14:textId="77777777" w:rsidR="00B24990" w:rsidRPr="0092106E" w:rsidRDefault="00B24990" w:rsidP="00B24990">
            <w:r w:rsidRPr="0092106E">
              <w:t>Bij deze voorbeelddocumenten zijn verwoordingen opgenomen: zinnen die de betekenis van alle relevante informatie op de voorbeelddocumenten precies formuleren. Zo weet iedereen wat er exact op die voorbeelden staat. Bij de voorbeelden zijn ook diverse opmerkingen geplaatst, die goed ter harte moet worden genomen.</w:t>
            </w:r>
          </w:p>
          <w:p w14:paraId="565AAF75" w14:textId="77777777" w:rsidR="00B24990" w:rsidRPr="0092106E" w:rsidRDefault="00B24990" w:rsidP="00B24990"/>
          <w:p w14:paraId="700A0334" w14:textId="77777777" w:rsidR="002F356D" w:rsidRPr="0092106E" w:rsidRDefault="00B24990" w:rsidP="00B24990">
            <w:r w:rsidRPr="0092106E">
              <w:lastRenderedPageBreak/>
              <w:t>Niet alles wat op de voorbeelden staat, hoeft in de database te worden opgenomen. Alleen de relevante gegevens zijn verwoord, dus als er informatie op de voorbeelden staat die niet verwoord is, dan hoeft die niet in de nieuwe database te worden opgeslagen.</w:t>
            </w:r>
            <w:r w:rsidR="00E75A6C" w:rsidRPr="0092106E">
              <w:t xml:space="preserve"> </w:t>
            </w:r>
            <w:r w:rsidRPr="0092106E">
              <w:t xml:space="preserve">Je vindt dezelfde verwoordingen ook terug onder de tabellen van het logische relationele schema in appendix </w:t>
            </w:r>
            <w:r w:rsidR="00E75A6C" w:rsidRPr="0092106E">
              <w:t>D</w:t>
            </w:r>
            <w:r w:rsidRPr="0092106E">
              <w:t>.</w:t>
            </w:r>
          </w:p>
          <w:p w14:paraId="4B29CAB7" w14:textId="77777777" w:rsidR="00B24990" w:rsidRPr="0092106E" w:rsidRDefault="00B24990" w:rsidP="00B24990"/>
          <w:p w14:paraId="1D52ACD1" w14:textId="77777777" w:rsidR="002F356D" w:rsidRPr="0092106E" w:rsidRDefault="001636E5" w:rsidP="001636E5">
            <w:pPr>
              <w:pStyle w:val="Kop2"/>
            </w:pPr>
            <w:bookmarkStart w:id="5" w:name="_Toc505697511"/>
            <w:r w:rsidRPr="0092106E">
              <w:t xml:space="preserve">Appendix </w:t>
            </w:r>
            <w:r w:rsidR="00E75A6C" w:rsidRPr="0092106E">
              <w:t>D</w:t>
            </w:r>
            <w:r w:rsidRPr="0092106E">
              <w:t>: Logisch relationeel schema</w:t>
            </w:r>
            <w:bookmarkEnd w:id="5"/>
          </w:p>
          <w:p w14:paraId="07BC9BB5" w14:textId="77777777" w:rsidR="00B24990" w:rsidRPr="0092106E" w:rsidRDefault="00B24990" w:rsidP="00B24990">
            <w:r w:rsidRPr="0092106E">
              <w:t xml:space="preserve">Deze appendix bevat het logische relationele schema (LRS), dat automatisch uit </w:t>
            </w:r>
            <w:r w:rsidR="00E75A6C" w:rsidRPr="0092106E">
              <w:t>de verwoordingen</w:t>
            </w:r>
            <w:r w:rsidRPr="0092106E">
              <w:t xml:space="preserve"> is afgeleid. Alle </w:t>
            </w:r>
            <w:r w:rsidRPr="0092106E">
              <w:rPr>
                <w:b/>
              </w:rPr>
              <w:t>bijzondere beperkingsregels</w:t>
            </w:r>
            <w:r w:rsidRPr="0092106E">
              <w:t xml:space="preserve"> </w:t>
            </w:r>
            <w:r w:rsidR="00E75A6C" w:rsidRPr="0092106E">
              <w:t>(</w:t>
            </w:r>
            <w:proofErr w:type="spellStart"/>
            <w:r w:rsidR="00E75A6C" w:rsidRPr="0092106E">
              <w:t>constraints</w:t>
            </w:r>
            <w:proofErr w:type="spellEnd"/>
            <w:r w:rsidR="00E75A6C" w:rsidRPr="0092106E">
              <w:t xml:space="preserve">) </w:t>
            </w:r>
            <w:r w:rsidRPr="0092106E">
              <w:t>zijn er achteraan toegevoegd (</w:t>
            </w:r>
            <w:proofErr w:type="spellStart"/>
            <w:r w:rsidRPr="0092106E">
              <w:t>App.</w:t>
            </w:r>
            <w:r w:rsidR="00E75A6C" w:rsidRPr="0092106E">
              <w:t>D</w:t>
            </w:r>
            <w:proofErr w:type="spellEnd"/>
            <w:r w:rsidRPr="0092106E">
              <w:t xml:space="preserve"> 12). Die horen allemaal ook bij het relationele schema; vergeet ze dus niet!</w:t>
            </w:r>
          </w:p>
          <w:p w14:paraId="69AE10B2" w14:textId="77777777" w:rsidR="00B24990" w:rsidRPr="0092106E" w:rsidRDefault="00B24990" w:rsidP="00B24990"/>
          <w:p w14:paraId="55C3615E" w14:textId="77777777" w:rsidR="002F356D" w:rsidRPr="0092106E" w:rsidRDefault="00B24990" w:rsidP="00B24990">
            <w:r w:rsidRPr="0092106E">
              <w:t xml:space="preserve">Dit LRS is onafhankelijk van het RDBMS (Relationeel Database Management Systeem) dat gebruikt gaat worden. </w:t>
            </w:r>
            <w:r w:rsidR="002F356D" w:rsidRPr="0092106E">
              <w:br w:type="column"/>
            </w:r>
            <w:r w:rsidRPr="0092106E">
              <w:t>Het is aan jullie om dit te implementeren. Let op: datatypes zoals ze zijn gegenereerd zijn zeer onbetrouwbaar.</w:t>
            </w:r>
            <w:r w:rsidR="00E75A6C" w:rsidRPr="0092106E">
              <w:t xml:space="preserve"> Ga onderzoekend te werk en verantwoord waarom je voor betreffend datatype kiest. Zie daarvoor de “Workshop Databases”.</w:t>
            </w:r>
          </w:p>
          <w:p w14:paraId="437B31C8" w14:textId="77777777" w:rsidR="00A14A3B" w:rsidRPr="0092106E" w:rsidRDefault="00A14A3B" w:rsidP="00B24990"/>
          <w:p w14:paraId="6831AF4E" w14:textId="77777777" w:rsidR="00A14A3B" w:rsidRPr="0092106E" w:rsidRDefault="00A14A3B" w:rsidP="00A14A3B">
            <w:pPr>
              <w:pStyle w:val="Kop2"/>
            </w:pPr>
            <w:bookmarkStart w:id="6" w:name="_Toc505697512"/>
            <w:r w:rsidRPr="0092106E">
              <w:t>Appendix E: Use cases</w:t>
            </w:r>
            <w:bookmarkEnd w:id="6"/>
          </w:p>
          <w:p w14:paraId="551F2185" w14:textId="77777777" w:rsidR="00DF7E26" w:rsidRPr="0092106E" w:rsidRDefault="00A14A3B" w:rsidP="00DF25F9">
            <w:r w:rsidRPr="0092106E">
              <w:t>In deze appendix vind je een aantal use cases: dat zijn beschrijvingen van functies die het nieuwe systeem moet bieden. In elke use case wordt aangegeven wat de begin- en succescondities moeten zijn, wie de functie activeert, welke stappen er doorlopen worden en wat de gebruiker en het systeem moeten doen.</w:t>
            </w:r>
          </w:p>
          <w:p w14:paraId="2655D185" w14:textId="77777777" w:rsidR="00E75A6C" w:rsidRPr="0092106E" w:rsidRDefault="00E75A6C" w:rsidP="00DF25F9"/>
          <w:p w14:paraId="4553ABDD" w14:textId="77777777" w:rsidR="00E75A6C" w:rsidRPr="0092106E" w:rsidRDefault="00E75A6C" w:rsidP="00DF25F9"/>
          <w:p w14:paraId="35F5213E" w14:textId="77777777" w:rsidR="00E75A6C" w:rsidRPr="0092106E" w:rsidRDefault="00E75A6C" w:rsidP="00DF25F9"/>
          <w:p w14:paraId="180906D7" w14:textId="77777777" w:rsidR="00E75A6C" w:rsidRPr="0092106E" w:rsidRDefault="00E75A6C" w:rsidP="00DF25F9"/>
          <w:p w14:paraId="2D582C3D" w14:textId="77777777" w:rsidR="00E75A6C" w:rsidRPr="0092106E" w:rsidRDefault="00E75A6C" w:rsidP="00DF25F9"/>
          <w:p w14:paraId="2AA5FA9A" w14:textId="77777777" w:rsidR="00E75A6C" w:rsidRPr="0092106E" w:rsidRDefault="00E75A6C" w:rsidP="00DF25F9"/>
          <w:p w14:paraId="3C8BA2A3" w14:textId="77777777" w:rsidR="00E75A6C" w:rsidRPr="0092106E" w:rsidRDefault="00E75A6C" w:rsidP="00DF25F9"/>
          <w:p w14:paraId="53EB2600" w14:textId="77777777" w:rsidR="00E75A6C" w:rsidRPr="0092106E" w:rsidRDefault="00E75A6C" w:rsidP="00DF25F9"/>
          <w:p w14:paraId="7F1D9F38" w14:textId="77777777" w:rsidR="00E75A6C" w:rsidRPr="0092106E" w:rsidRDefault="00E75A6C" w:rsidP="00DF25F9"/>
          <w:p w14:paraId="2E7223A7" w14:textId="77777777" w:rsidR="00E75A6C" w:rsidRPr="0092106E" w:rsidRDefault="00E75A6C" w:rsidP="00DF25F9"/>
          <w:p w14:paraId="6BCE7E54" w14:textId="77777777" w:rsidR="00E75A6C" w:rsidRPr="0092106E" w:rsidRDefault="00E75A6C" w:rsidP="00DF25F9"/>
          <w:p w14:paraId="6BD15359" w14:textId="77777777" w:rsidR="00E75A6C" w:rsidRPr="0092106E" w:rsidRDefault="00E75A6C" w:rsidP="00DF25F9"/>
          <w:p w14:paraId="587780D4" w14:textId="77777777" w:rsidR="00E75A6C" w:rsidRPr="0092106E" w:rsidRDefault="00E75A6C" w:rsidP="00DF25F9"/>
          <w:p w14:paraId="7B963CD3" w14:textId="77777777" w:rsidR="00E75A6C" w:rsidRPr="0092106E" w:rsidRDefault="00E75A6C" w:rsidP="00DF25F9"/>
          <w:p w14:paraId="4DA85580" w14:textId="77777777" w:rsidR="00E75A6C" w:rsidRPr="0092106E" w:rsidRDefault="00E75A6C" w:rsidP="00DF25F9"/>
          <w:p w14:paraId="4DE4EA3D" w14:textId="77777777" w:rsidR="00E75A6C" w:rsidRPr="0092106E" w:rsidRDefault="00E75A6C" w:rsidP="00DF25F9"/>
          <w:p w14:paraId="61FAFEB9" w14:textId="77777777" w:rsidR="00E75A6C" w:rsidRPr="0092106E" w:rsidRDefault="00E75A6C" w:rsidP="00DF25F9"/>
          <w:p w14:paraId="750AF3DE" w14:textId="77777777" w:rsidR="00E75A6C" w:rsidRPr="0092106E" w:rsidRDefault="00E75A6C" w:rsidP="00DF25F9"/>
          <w:p w14:paraId="403A84BC" w14:textId="77777777" w:rsidR="00E75A6C" w:rsidRPr="0092106E" w:rsidRDefault="00E75A6C" w:rsidP="00DF25F9"/>
          <w:p w14:paraId="2002E828" w14:textId="77777777" w:rsidR="00E75A6C" w:rsidRPr="0092106E" w:rsidRDefault="00E75A6C" w:rsidP="00DF25F9"/>
          <w:p w14:paraId="2A91016D" w14:textId="77777777" w:rsidR="00E75A6C" w:rsidRPr="0092106E" w:rsidRDefault="00E75A6C" w:rsidP="00DF25F9"/>
          <w:p w14:paraId="17F08399" w14:textId="77777777" w:rsidR="002F356D" w:rsidRPr="0092106E" w:rsidRDefault="002F356D" w:rsidP="00DF25F9"/>
          <w:p w14:paraId="00F545A0" w14:textId="77777777" w:rsidR="002F356D" w:rsidRPr="0092106E" w:rsidRDefault="002F356D" w:rsidP="00DF25F9"/>
          <w:p w14:paraId="5C7CB1B6" w14:textId="77777777" w:rsidR="002F356D" w:rsidRPr="0092106E" w:rsidRDefault="002F356D" w:rsidP="00DF25F9"/>
          <w:p w14:paraId="36BA81DD" w14:textId="77777777" w:rsidR="002F356D" w:rsidRPr="0092106E" w:rsidRDefault="007A3A6F" w:rsidP="00DF25F9">
            <w:pPr>
              <w:pStyle w:val="Kop1"/>
              <w:rPr>
                <w:lang w:val="en-US"/>
              </w:rPr>
            </w:pPr>
            <w:bookmarkStart w:id="7" w:name="_Toc505697513"/>
            <w:r w:rsidRPr="0092106E">
              <w:rPr>
                <w:u w:val="single"/>
                <w:lang w:val="en-US"/>
              </w:rPr>
              <w:t>wat</w:t>
            </w:r>
            <w:r w:rsidRPr="0092106E">
              <w:rPr>
                <w:lang w:val="en-US"/>
              </w:rPr>
              <w:t xml:space="preserve"> </w:t>
            </w:r>
            <w:proofErr w:type="spellStart"/>
            <w:r w:rsidRPr="0092106E">
              <w:rPr>
                <w:lang w:val="en-US"/>
              </w:rPr>
              <w:t>er</w:t>
            </w:r>
            <w:proofErr w:type="spellEnd"/>
            <w:r w:rsidRPr="0092106E">
              <w:rPr>
                <w:lang w:val="en-US"/>
              </w:rPr>
              <w:t xml:space="preserve"> </w:t>
            </w:r>
            <w:proofErr w:type="spellStart"/>
            <w:r w:rsidRPr="0092106E">
              <w:rPr>
                <w:lang w:val="en-US"/>
              </w:rPr>
              <w:t>moet</w:t>
            </w:r>
            <w:proofErr w:type="spellEnd"/>
            <w:r w:rsidRPr="0092106E">
              <w:rPr>
                <w:lang w:val="en-US"/>
              </w:rPr>
              <w:t xml:space="preserve"> </w:t>
            </w:r>
            <w:proofErr w:type="spellStart"/>
            <w:r w:rsidRPr="0092106E">
              <w:rPr>
                <w:lang w:val="en-US"/>
              </w:rPr>
              <w:t>gebeuren</w:t>
            </w:r>
            <w:bookmarkEnd w:id="7"/>
            <w:proofErr w:type="spellEnd"/>
          </w:p>
          <w:p w14:paraId="2C14CC0F" w14:textId="77777777" w:rsidR="002F356D" w:rsidRPr="0092106E" w:rsidRDefault="00D4141B" w:rsidP="00DF25F9">
            <w:pPr>
              <w:rPr>
                <w:i/>
              </w:rPr>
            </w:pPr>
            <w:r w:rsidRPr="0092106E">
              <w:rPr>
                <w:i/>
              </w:rPr>
              <w:t xml:space="preserve">Hieronder wordt beschreven wat er inhoudelijk moet worden </w:t>
            </w:r>
            <w:r w:rsidR="00692540" w:rsidRPr="0092106E">
              <w:rPr>
                <w:i/>
              </w:rPr>
              <w:t>gemaakt</w:t>
            </w:r>
            <w:r w:rsidRPr="0092106E">
              <w:rPr>
                <w:i/>
              </w:rPr>
              <w:t xml:space="preserve">. </w:t>
            </w:r>
            <w:r w:rsidR="00692540" w:rsidRPr="0092106E">
              <w:rPr>
                <w:i/>
              </w:rPr>
              <w:t xml:space="preserve">Let op dat het niet alleen gaat om het op een goede wijze realiseren, maar dat het minstens zo belangrijk is </w:t>
            </w:r>
            <w:r w:rsidR="00692540" w:rsidRPr="0092106E">
              <w:rPr>
                <w:b/>
                <w:i/>
              </w:rPr>
              <w:t>om vast te leggen welke oplossingsrichtingen er overwogen zijn</w:t>
            </w:r>
            <w:r w:rsidR="00692540" w:rsidRPr="0092106E">
              <w:rPr>
                <w:i/>
              </w:rPr>
              <w:t xml:space="preserve"> en er een </w:t>
            </w:r>
            <w:r w:rsidR="00692540" w:rsidRPr="0092106E">
              <w:rPr>
                <w:b/>
                <w:i/>
              </w:rPr>
              <w:t>onderbouwing</w:t>
            </w:r>
            <w:r w:rsidR="00692540" w:rsidRPr="0092106E">
              <w:rPr>
                <w:i/>
              </w:rPr>
              <w:t xml:space="preserve"> is </w:t>
            </w:r>
            <w:r w:rsidR="00692540" w:rsidRPr="0092106E">
              <w:rPr>
                <w:b/>
                <w:i/>
              </w:rPr>
              <w:t xml:space="preserve">waarom de genomen beslissing </w:t>
            </w:r>
            <w:r w:rsidR="00E75A6C" w:rsidRPr="0092106E">
              <w:rPr>
                <w:b/>
                <w:i/>
              </w:rPr>
              <w:t>een goede</w:t>
            </w:r>
            <w:r w:rsidR="00692540" w:rsidRPr="0092106E">
              <w:rPr>
                <w:b/>
                <w:i/>
              </w:rPr>
              <w:t xml:space="preserve"> is</w:t>
            </w:r>
            <w:r w:rsidR="00692540" w:rsidRPr="0092106E">
              <w:rPr>
                <w:i/>
              </w:rPr>
              <w:t xml:space="preserve">. </w:t>
            </w:r>
          </w:p>
          <w:p w14:paraId="34E52DF2" w14:textId="77777777" w:rsidR="00D4141B" w:rsidRPr="0092106E" w:rsidRDefault="00D4141B" w:rsidP="00DF25F9"/>
          <w:p w14:paraId="5720763A" w14:textId="77777777" w:rsidR="008D52ED" w:rsidRPr="0092106E" w:rsidRDefault="00BA56DC" w:rsidP="008D52ED">
            <w:pPr>
              <w:pStyle w:val="Kop2"/>
            </w:pPr>
            <w:bookmarkStart w:id="8" w:name="_Toc505697514"/>
            <w:r w:rsidRPr="0092106E">
              <w:t>o</w:t>
            </w:r>
            <w:r w:rsidR="008D52ED" w:rsidRPr="0092106E">
              <w:t>nderzoek een Front-End Framework (HTML/CSS)</w:t>
            </w:r>
            <w:bookmarkEnd w:id="8"/>
          </w:p>
          <w:p w14:paraId="13647CB2" w14:textId="77777777" w:rsidR="008D52ED" w:rsidRPr="0092106E" w:rsidRDefault="008D52ED" w:rsidP="008D52ED">
            <w:pPr>
              <w:spacing w:line="240" w:lineRule="auto"/>
              <w:rPr>
                <w:rFonts w:eastAsia="Times New Roman" w:cs="Times New Roman"/>
                <w:szCs w:val="22"/>
              </w:rPr>
            </w:pPr>
            <w:r w:rsidRPr="0092106E">
              <w:rPr>
                <w:rFonts w:eastAsia="Times New Roman" w:cs="Times New Roman"/>
                <w:szCs w:val="22"/>
              </w:rPr>
              <w:t xml:space="preserve">Door de enorme diversiteit aan verschillende </w:t>
            </w:r>
            <w:proofErr w:type="spellStart"/>
            <w:r w:rsidRPr="0092106E">
              <w:rPr>
                <w:rFonts w:eastAsia="Times New Roman" w:cs="Times New Roman"/>
                <w:szCs w:val="22"/>
              </w:rPr>
              <w:t>devices</w:t>
            </w:r>
            <w:proofErr w:type="spellEnd"/>
            <w:r w:rsidRPr="0092106E">
              <w:rPr>
                <w:rFonts w:eastAsia="Times New Roman" w:cs="Times New Roman"/>
                <w:szCs w:val="22"/>
              </w:rPr>
              <w:t xml:space="preserve"> die uitgerust zijn met een browser en de groei die deze markt meemaakt, vindt binnen het gebied van front-end </w:t>
            </w:r>
            <w:proofErr w:type="spellStart"/>
            <w:r w:rsidRPr="0092106E">
              <w:rPr>
                <w:rFonts w:eastAsia="Times New Roman" w:cs="Times New Roman"/>
                <w:szCs w:val="22"/>
              </w:rPr>
              <w:t>webdevelopment</w:t>
            </w:r>
            <w:proofErr w:type="spellEnd"/>
            <w:r w:rsidRPr="0092106E">
              <w:rPr>
                <w:rFonts w:eastAsia="Times New Roman" w:cs="Times New Roman"/>
                <w:szCs w:val="22"/>
              </w:rPr>
              <w:t xml:space="preserve"> een behoorlijke innovatie plaats. Er is een behoorlijke noodzaak voor Responsive Webdesign (RWD), </w:t>
            </w:r>
            <w:proofErr w:type="spellStart"/>
            <w:r w:rsidRPr="0092106E">
              <w:rPr>
                <w:rFonts w:eastAsia="Times New Roman" w:cs="Times New Roman"/>
                <w:szCs w:val="22"/>
              </w:rPr>
              <w:t>rapid</w:t>
            </w:r>
            <w:proofErr w:type="spellEnd"/>
            <w:r w:rsidRPr="0092106E">
              <w:rPr>
                <w:rFonts w:eastAsia="Times New Roman" w:cs="Times New Roman"/>
                <w:szCs w:val="22"/>
              </w:rPr>
              <w:t xml:space="preserve"> prototyping en uniforme stijlvolle </w:t>
            </w:r>
            <w:proofErr w:type="spellStart"/>
            <w:r w:rsidRPr="0092106E">
              <w:rPr>
                <w:rFonts w:eastAsia="Times New Roman" w:cs="Times New Roman"/>
                <w:szCs w:val="22"/>
              </w:rPr>
              <w:t>layouts</w:t>
            </w:r>
            <w:proofErr w:type="spellEnd"/>
            <w:r w:rsidRPr="0092106E">
              <w:rPr>
                <w:rFonts w:eastAsia="Times New Roman" w:cs="Times New Roman"/>
                <w:szCs w:val="22"/>
              </w:rPr>
              <w:t xml:space="preserve"> om in een hoog tempo mooie sites te maken die op allerhande </w:t>
            </w:r>
            <w:proofErr w:type="spellStart"/>
            <w:r w:rsidRPr="0092106E">
              <w:rPr>
                <w:rFonts w:eastAsia="Times New Roman" w:cs="Times New Roman"/>
                <w:szCs w:val="22"/>
              </w:rPr>
              <w:t>devices</w:t>
            </w:r>
            <w:proofErr w:type="spellEnd"/>
            <w:r w:rsidRPr="0092106E">
              <w:rPr>
                <w:rFonts w:eastAsia="Times New Roman" w:cs="Times New Roman"/>
                <w:szCs w:val="22"/>
              </w:rPr>
              <w:t xml:space="preserve"> werken.</w:t>
            </w:r>
          </w:p>
          <w:p w14:paraId="1110622D" w14:textId="77777777" w:rsidR="008D52ED" w:rsidRPr="0092106E" w:rsidRDefault="008D52ED" w:rsidP="008D52ED">
            <w:pPr>
              <w:spacing w:line="240" w:lineRule="auto"/>
              <w:rPr>
                <w:rFonts w:eastAsia="Times New Roman" w:cs="Times New Roman"/>
                <w:szCs w:val="22"/>
              </w:rPr>
            </w:pPr>
          </w:p>
          <w:p w14:paraId="3C9323F3" w14:textId="77777777" w:rsidR="008D52ED" w:rsidRPr="0092106E" w:rsidRDefault="0065457D" w:rsidP="008D52ED">
            <w:pPr>
              <w:spacing w:line="240" w:lineRule="auto"/>
              <w:rPr>
                <w:rFonts w:eastAsia="Times New Roman" w:cs="Times New Roman"/>
                <w:szCs w:val="22"/>
              </w:rPr>
            </w:pPr>
            <w:r w:rsidRPr="0092106E">
              <w:rPr>
                <w:rFonts w:eastAsia="Times New Roman" w:cs="Times New Roman"/>
                <w:szCs w:val="22"/>
              </w:rPr>
              <w:t>Ga</w:t>
            </w:r>
            <w:r w:rsidR="008D52ED" w:rsidRPr="0092106E">
              <w:rPr>
                <w:rFonts w:eastAsia="Times New Roman" w:cs="Times New Roman"/>
                <w:szCs w:val="22"/>
              </w:rPr>
              <w:t xml:space="preserve"> op zoek naar tools, talen, technologieën en </w:t>
            </w:r>
            <w:proofErr w:type="spellStart"/>
            <w:r w:rsidR="008D52ED" w:rsidRPr="0092106E">
              <w:rPr>
                <w:rFonts w:eastAsia="Times New Roman" w:cs="Times New Roman"/>
                <w:szCs w:val="22"/>
              </w:rPr>
              <w:t>frameworks</w:t>
            </w:r>
            <w:proofErr w:type="spellEnd"/>
            <w:r w:rsidR="008D52ED" w:rsidRPr="0092106E">
              <w:rPr>
                <w:rFonts w:eastAsia="Times New Roman" w:cs="Times New Roman"/>
                <w:szCs w:val="22"/>
              </w:rPr>
              <w:t xml:space="preserve"> die voor productiviteitswinst zorgen bij front-end (HTML/CSS) ontwikkeling én tevens </w:t>
            </w:r>
            <w:r w:rsidR="00685828" w:rsidRPr="0092106E">
              <w:rPr>
                <w:rFonts w:eastAsia="Times New Roman" w:cs="Times New Roman"/>
                <w:szCs w:val="22"/>
              </w:rPr>
              <w:t xml:space="preserve"> goed aansluiten bij deze opdracht</w:t>
            </w:r>
            <w:r w:rsidR="008D52ED" w:rsidRPr="0092106E">
              <w:rPr>
                <w:rFonts w:eastAsia="Times New Roman" w:cs="Times New Roman"/>
                <w:szCs w:val="22"/>
              </w:rPr>
              <w:t xml:space="preserve">. We zijn op dit moment niet geïnteresseerd in </w:t>
            </w:r>
            <w:r w:rsidRPr="0092106E">
              <w:rPr>
                <w:rFonts w:eastAsia="Times New Roman" w:cs="Times New Roman"/>
                <w:szCs w:val="22"/>
              </w:rPr>
              <w:t xml:space="preserve">server-side oplossingen / server-side </w:t>
            </w:r>
            <w:proofErr w:type="spellStart"/>
            <w:r w:rsidRPr="0092106E">
              <w:rPr>
                <w:rFonts w:eastAsia="Times New Roman" w:cs="Times New Roman"/>
                <w:szCs w:val="22"/>
              </w:rPr>
              <w:t>frameworks</w:t>
            </w:r>
            <w:proofErr w:type="spellEnd"/>
            <w:r w:rsidRPr="0092106E">
              <w:rPr>
                <w:rFonts w:eastAsia="Times New Roman" w:cs="Times New Roman"/>
                <w:szCs w:val="22"/>
              </w:rPr>
              <w:t>.</w:t>
            </w:r>
          </w:p>
          <w:p w14:paraId="73D705AE" w14:textId="77777777" w:rsidR="008D52ED" w:rsidRPr="0092106E" w:rsidRDefault="008D52ED" w:rsidP="008D52ED">
            <w:pPr>
              <w:spacing w:line="240" w:lineRule="auto"/>
              <w:rPr>
                <w:rFonts w:eastAsia="Times New Roman" w:cs="Times New Roman"/>
                <w:b/>
                <w:bCs/>
                <w:szCs w:val="22"/>
              </w:rPr>
            </w:pPr>
          </w:p>
          <w:p w14:paraId="1B01CD57" w14:textId="77777777" w:rsidR="008D52ED" w:rsidRPr="0092106E" w:rsidRDefault="008D52ED" w:rsidP="007D5F82">
            <w:pPr>
              <w:rPr>
                <w:b/>
                <w:sz w:val="24"/>
              </w:rPr>
            </w:pPr>
            <w:r w:rsidRPr="0092106E">
              <w:rPr>
                <w:b/>
                <w:sz w:val="24"/>
              </w:rPr>
              <w:t>De opdracht:</w:t>
            </w:r>
          </w:p>
          <w:p w14:paraId="2F2F3017" w14:textId="77777777" w:rsidR="008D52ED" w:rsidRPr="0092106E" w:rsidRDefault="008D52ED" w:rsidP="008D52ED">
            <w:pPr>
              <w:pStyle w:val="Lijstalinea"/>
              <w:numPr>
                <w:ilvl w:val="0"/>
                <w:numId w:val="40"/>
              </w:numPr>
              <w:spacing w:line="240" w:lineRule="auto"/>
              <w:ind w:left="284" w:right="-143" w:hanging="284"/>
              <w:rPr>
                <w:rFonts w:eastAsia="Times New Roman" w:cs="Times New Roman"/>
                <w:szCs w:val="22"/>
              </w:rPr>
            </w:pPr>
            <w:r w:rsidRPr="0092106E">
              <w:rPr>
                <w:rFonts w:eastAsia="Times New Roman" w:cs="Times New Roman"/>
                <w:szCs w:val="22"/>
                <w:u w:val="single"/>
              </w:rPr>
              <w:t>Inventariseer</w:t>
            </w:r>
            <w:r w:rsidRPr="0092106E">
              <w:rPr>
                <w:rFonts w:eastAsia="Times New Roman" w:cs="Times New Roman"/>
                <w:szCs w:val="22"/>
              </w:rPr>
              <w:t xml:space="preserve"> welke verschillende technologieën er zijn om </w:t>
            </w:r>
            <w:r w:rsidR="00685828" w:rsidRPr="0092106E">
              <w:rPr>
                <w:rFonts w:eastAsia="Times New Roman" w:cs="Times New Roman"/>
                <w:szCs w:val="22"/>
              </w:rPr>
              <w:t xml:space="preserve">productiviteitswinst, responsive webdesign, </w:t>
            </w:r>
            <w:proofErr w:type="spellStart"/>
            <w:r w:rsidR="00685828" w:rsidRPr="0092106E">
              <w:rPr>
                <w:rFonts w:eastAsia="Times New Roman" w:cs="Times New Roman"/>
                <w:szCs w:val="22"/>
              </w:rPr>
              <w:t>rapid</w:t>
            </w:r>
            <w:proofErr w:type="spellEnd"/>
            <w:r w:rsidR="00685828" w:rsidRPr="0092106E">
              <w:rPr>
                <w:rFonts w:eastAsia="Times New Roman" w:cs="Times New Roman"/>
                <w:szCs w:val="22"/>
              </w:rPr>
              <w:t xml:space="preserve"> prototyping en stijlvolle </w:t>
            </w:r>
            <w:proofErr w:type="spellStart"/>
            <w:r w:rsidR="00685828" w:rsidRPr="0092106E">
              <w:rPr>
                <w:rFonts w:eastAsia="Times New Roman" w:cs="Times New Roman"/>
                <w:szCs w:val="22"/>
              </w:rPr>
              <w:t>layouts</w:t>
            </w:r>
            <w:proofErr w:type="spellEnd"/>
            <w:r w:rsidR="00685828" w:rsidRPr="0092106E">
              <w:rPr>
                <w:rFonts w:eastAsia="Times New Roman" w:cs="Times New Roman"/>
                <w:szCs w:val="22"/>
              </w:rPr>
              <w:t xml:space="preserve"> in een hoog tempo te maken</w:t>
            </w:r>
            <w:r w:rsidRPr="0092106E">
              <w:rPr>
                <w:rFonts w:eastAsia="Times New Roman" w:cs="Times New Roman"/>
                <w:szCs w:val="22"/>
              </w:rPr>
              <w:t xml:space="preserve">. </w:t>
            </w:r>
          </w:p>
          <w:p w14:paraId="40549FA6" w14:textId="77777777" w:rsidR="008D52ED" w:rsidRPr="0092106E" w:rsidRDefault="008D52ED" w:rsidP="008D52ED">
            <w:pPr>
              <w:pStyle w:val="Lijstalinea"/>
              <w:numPr>
                <w:ilvl w:val="0"/>
                <w:numId w:val="40"/>
              </w:numPr>
              <w:spacing w:line="240" w:lineRule="auto"/>
              <w:ind w:left="284" w:right="-143" w:hanging="284"/>
              <w:rPr>
                <w:rFonts w:eastAsia="Times New Roman" w:cs="Times New Roman"/>
                <w:szCs w:val="22"/>
              </w:rPr>
            </w:pPr>
            <w:r w:rsidRPr="0092106E">
              <w:rPr>
                <w:rFonts w:eastAsia="Times New Roman" w:cs="Times New Roman"/>
                <w:szCs w:val="22"/>
                <w:u w:val="single"/>
              </w:rPr>
              <w:t>Formuleer criteria</w:t>
            </w:r>
            <w:r w:rsidRPr="0092106E">
              <w:rPr>
                <w:rFonts w:eastAsia="Times New Roman" w:cs="Times New Roman"/>
                <w:szCs w:val="22"/>
              </w:rPr>
              <w:t xml:space="preserve"> om </w:t>
            </w:r>
            <w:r w:rsidR="00BA56DC" w:rsidRPr="0092106E">
              <w:rPr>
                <w:rFonts w:eastAsia="Times New Roman" w:cs="Times New Roman"/>
                <w:szCs w:val="22"/>
              </w:rPr>
              <w:t>de</w:t>
            </w:r>
            <w:r w:rsidRPr="0092106E">
              <w:rPr>
                <w:rFonts w:eastAsia="Times New Roman" w:cs="Times New Roman"/>
                <w:szCs w:val="22"/>
              </w:rPr>
              <w:t xml:space="preserve">ze vervolgens met elkaar te vergelijken en tot een </w:t>
            </w:r>
            <w:r w:rsidRPr="0092106E">
              <w:rPr>
                <w:rFonts w:eastAsia="Times New Roman" w:cs="Times New Roman"/>
                <w:szCs w:val="22"/>
                <w:u w:val="single"/>
              </w:rPr>
              <w:t>shortlist</w:t>
            </w:r>
            <w:r w:rsidRPr="0092106E">
              <w:rPr>
                <w:rFonts w:eastAsia="Times New Roman" w:cs="Times New Roman"/>
                <w:szCs w:val="22"/>
              </w:rPr>
              <w:t xml:space="preserve"> te komen. </w:t>
            </w:r>
          </w:p>
          <w:p w14:paraId="097D6D1D" w14:textId="77777777" w:rsidR="008D52ED" w:rsidRPr="0092106E" w:rsidRDefault="008D52ED" w:rsidP="008D52ED">
            <w:pPr>
              <w:pStyle w:val="Lijstalinea"/>
              <w:numPr>
                <w:ilvl w:val="0"/>
                <w:numId w:val="40"/>
              </w:numPr>
              <w:spacing w:line="240" w:lineRule="auto"/>
              <w:ind w:left="284" w:right="-143" w:hanging="284"/>
              <w:rPr>
                <w:rFonts w:eastAsia="Times New Roman" w:cs="Times New Roman"/>
                <w:szCs w:val="22"/>
              </w:rPr>
            </w:pPr>
            <w:r w:rsidRPr="0092106E">
              <w:rPr>
                <w:rFonts w:eastAsia="Times New Roman" w:cs="Times New Roman"/>
                <w:szCs w:val="22"/>
              </w:rPr>
              <w:t xml:space="preserve">Voer </w:t>
            </w:r>
            <w:r w:rsidRPr="0092106E">
              <w:rPr>
                <w:rFonts w:eastAsia="Times New Roman" w:cs="Times New Roman"/>
                <w:szCs w:val="22"/>
                <w:u w:val="single"/>
              </w:rPr>
              <w:t>experimenten</w:t>
            </w:r>
            <w:r w:rsidRPr="0092106E">
              <w:rPr>
                <w:rFonts w:eastAsia="Times New Roman" w:cs="Times New Roman"/>
                <w:szCs w:val="22"/>
              </w:rPr>
              <w:t xml:space="preserve"> uit om de toepasbaarheid te valideren en tot een </w:t>
            </w:r>
            <w:r w:rsidRPr="0092106E">
              <w:rPr>
                <w:rFonts w:eastAsia="Times New Roman" w:cs="Times New Roman"/>
                <w:szCs w:val="22"/>
                <w:u w:val="single"/>
              </w:rPr>
              <w:t>conclusie</w:t>
            </w:r>
            <w:r w:rsidRPr="0092106E">
              <w:rPr>
                <w:rFonts w:eastAsia="Times New Roman" w:cs="Times New Roman"/>
                <w:szCs w:val="22"/>
              </w:rPr>
              <w:t xml:space="preserve"> te komen.</w:t>
            </w:r>
          </w:p>
          <w:p w14:paraId="2BCFA1CA" w14:textId="77777777" w:rsidR="008D52ED" w:rsidRPr="0092106E" w:rsidRDefault="008D52ED" w:rsidP="008D52ED">
            <w:pPr>
              <w:pStyle w:val="Lijstalinea"/>
              <w:numPr>
                <w:ilvl w:val="0"/>
                <w:numId w:val="40"/>
              </w:numPr>
              <w:spacing w:line="240" w:lineRule="auto"/>
              <w:ind w:left="284" w:right="-143" w:hanging="284"/>
              <w:rPr>
                <w:rFonts w:eastAsia="Times New Roman" w:cs="Times New Roman"/>
                <w:szCs w:val="22"/>
              </w:rPr>
            </w:pPr>
            <w:r w:rsidRPr="0092106E">
              <w:rPr>
                <w:rFonts w:eastAsia="Times New Roman" w:cs="Times New Roman"/>
                <w:szCs w:val="22"/>
              </w:rPr>
              <w:t xml:space="preserve">Leg je </w:t>
            </w:r>
            <w:r w:rsidRPr="0092106E">
              <w:rPr>
                <w:rFonts w:eastAsia="Times New Roman" w:cs="Times New Roman"/>
                <w:szCs w:val="22"/>
                <w:u w:val="single"/>
              </w:rPr>
              <w:t>aanpak</w:t>
            </w:r>
            <w:r w:rsidRPr="0092106E">
              <w:rPr>
                <w:rFonts w:eastAsia="Times New Roman" w:cs="Times New Roman"/>
                <w:szCs w:val="22"/>
              </w:rPr>
              <w:t xml:space="preserve"> én de </w:t>
            </w:r>
            <w:r w:rsidRPr="0092106E">
              <w:rPr>
                <w:rFonts w:eastAsia="Times New Roman" w:cs="Times New Roman"/>
                <w:szCs w:val="22"/>
                <w:u w:val="single"/>
              </w:rPr>
              <w:t>onderzoeksresultaten</w:t>
            </w:r>
            <w:r w:rsidRPr="0092106E">
              <w:rPr>
                <w:rFonts w:eastAsia="Times New Roman" w:cs="Times New Roman"/>
                <w:szCs w:val="22"/>
              </w:rPr>
              <w:t xml:space="preserve"> vast in een onderzoeksrapport.</w:t>
            </w:r>
          </w:p>
          <w:p w14:paraId="577E9B52" w14:textId="77777777" w:rsidR="008D52ED" w:rsidRPr="0092106E" w:rsidRDefault="008D52ED" w:rsidP="008D52ED"/>
          <w:p w14:paraId="2F1989EF" w14:textId="77777777" w:rsidR="000C0912" w:rsidRPr="0092106E" w:rsidRDefault="000C0912" w:rsidP="000C0912">
            <w:pPr>
              <w:pStyle w:val="Kop2"/>
            </w:pPr>
            <w:bookmarkStart w:id="9" w:name="_Toc505697515"/>
            <w:r w:rsidRPr="0092106E">
              <w:t>bouw van de database</w:t>
            </w:r>
            <w:bookmarkEnd w:id="9"/>
          </w:p>
          <w:p w14:paraId="01CD53F2" w14:textId="77777777" w:rsidR="002F356D" w:rsidRPr="0092106E" w:rsidRDefault="000C0912" w:rsidP="00DF25F9">
            <w:r w:rsidRPr="0092106E">
              <w:t xml:space="preserve">De database moet worden gebouwd op grond van de informatie in appendix A t/m </w:t>
            </w:r>
            <w:r w:rsidR="00E75A6C" w:rsidRPr="0092106E">
              <w:t>D</w:t>
            </w:r>
            <w:r w:rsidRPr="0092106E">
              <w:t>. Daarbij kunnen jullie zelfstandig kleine veranderingen t.o.v. het gegeven logische relationele schema aanbrengen als dat handig is</w:t>
            </w:r>
            <w:r w:rsidR="00E75A6C" w:rsidRPr="0092106E">
              <w:t xml:space="preserve">, zoals </w:t>
            </w:r>
            <w:proofErr w:type="spellStart"/>
            <w:r w:rsidR="00E75A6C" w:rsidRPr="0092106E">
              <w:t>oa</w:t>
            </w:r>
            <w:proofErr w:type="spellEnd"/>
            <w:r w:rsidR="00E75A6C" w:rsidRPr="0092106E">
              <w:t xml:space="preserve"> de datatypes</w:t>
            </w:r>
            <w:r w:rsidRPr="0092106E">
              <w:t xml:space="preserve">; voor grotere veranderingen is er echter toestemming nodig (zie de spelregels in appendix A). De beperkingsregels moeten zoveel mogelijk ín de database worden aangebracht </w:t>
            </w:r>
            <w:proofErr w:type="spellStart"/>
            <w:r w:rsidRPr="0092106E">
              <w:t>t.b.v</w:t>
            </w:r>
            <w:proofErr w:type="spellEnd"/>
            <w:r w:rsidRPr="0092106E">
              <w:t xml:space="preserve"> performance, datakwaliteit &amp; </w:t>
            </w:r>
            <w:proofErr w:type="spellStart"/>
            <w:r w:rsidRPr="0092106E">
              <w:t>concurrency</w:t>
            </w:r>
            <w:proofErr w:type="spellEnd"/>
            <w:r w:rsidRPr="0092106E">
              <w:t>. Een voorbeeldp</w:t>
            </w:r>
            <w:r w:rsidR="00B120FB" w:rsidRPr="0092106E">
              <w:t xml:space="preserve">opulatie met tenminste 5 </w:t>
            </w:r>
            <w:r w:rsidRPr="0092106E">
              <w:t>records per tabel (20-100 voor grote tabellen) is onmisbaar om allerlei dingen mee te kunnen testen, zoals beperkingsregels en gedrag in de applicatie.</w:t>
            </w:r>
          </w:p>
          <w:p w14:paraId="3D1A0E48" w14:textId="77777777" w:rsidR="000C0912" w:rsidRPr="0092106E" w:rsidRDefault="000C0912" w:rsidP="00DF25F9"/>
          <w:p w14:paraId="2BA2AFCF" w14:textId="77777777" w:rsidR="00017AEF" w:rsidRPr="0092106E" w:rsidRDefault="008F35A5" w:rsidP="00017AEF">
            <w:pPr>
              <w:pStyle w:val="Kop2"/>
            </w:pPr>
            <w:bookmarkStart w:id="10" w:name="_Toc505697516"/>
            <w:r w:rsidRPr="0092106E">
              <w:t>o</w:t>
            </w:r>
            <w:r w:rsidR="00017AEF" w:rsidRPr="0092106E">
              <w:t>ntwerp</w:t>
            </w:r>
            <w:r w:rsidRPr="0092106E">
              <w:t>,</w:t>
            </w:r>
            <w:r w:rsidR="00017AEF" w:rsidRPr="0092106E">
              <w:t xml:space="preserve"> bouw</w:t>
            </w:r>
            <w:r w:rsidRPr="0092106E">
              <w:t xml:space="preserve"> en test</w:t>
            </w:r>
            <w:r w:rsidR="00017AEF" w:rsidRPr="0092106E">
              <w:t xml:space="preserve"> van de webapplicatie</w:t>
            </w:r>
            <w:bookmarkEnd w:id="10"/>
            <w:r w:rsidR="00017AEF" w:rsidRPr="0092106E">
              <w:t xml:space="preserve"> </w:t>
            </w:r>
          </w:p>
          <w:p w14:paraId="1B3F65E7" w14:textId="77777777" w:rsidR="00017AEF" w:rsidRPr="0092106E" w:rsidRDefault="00017AEF" w:rsidP="00017AEF">
            <w:r w:rsidRPr="0092106E">
              <w:t xml:space="preserve">Uiteindelijk moet een gebruiksvriendelijke, </w:t>
            </w:r>
            <w:proofErr w:type="spellStart"/>
            <w:r w:rsidRPr="0092106E">
              <w:t>multi</w:t>
            </w:r>
            <w:proofErr w:type="spellEnd"/>
            <w:r w:rsidRPr="0092106E">
              <w:t>-user webapplicatie gemaakt worden, waarop gebruikers kunnen inloggen, zich inschrijven, voorwerpen ter verkoop kunnen aanbieden en biedingen doen. Ook moet de applicatie allerlei controles uitvoeren, veilingen tijdig sluiten, kopers en verkopers informeren, enzovoort.</w:t>
            </w:r>
          </w:p>
          <w:p w14:paraId="6A351041" w14:textId="77777777" w:rsidR="00017AEF" w:rsidRPr="0092106E" w:rsidRDefault="00017AEF" w:rsidP="00017AEF">
            <w:r w:rsidRPr="0092106E">
              <w:lastRenderedPageBreak/>
              <w:t xml:space="preserve">Alle schermen moeten door iedereen eenvoudig en intuïtief te bedienen zijn, zonder dat er ook maar iets fout kan gaan (al dan niet opzettelijk). Ze moeten mooi en functioneel zijn vormgegeven. Er wordt veel waarde gehecht aan functioneel kleurgebruik, gelijksoortige </w:t>
            </w:r>
            <w:proofErr w:type="spellStart"/>
            <w:r w:rsidRPr="0092106E">
              <w:t>layout</w:t>
            </w:r>
            <w:proofErr w:type="spellEnd"/>
            <w:r w:rsidRPr="0092106E">
              <w:t xml:space="preserve"> in verschillende schermen, uniform ontwerp van knoppen op verschillende schermen met dezelfde functie, enzovoort. Een zo groot mogelijk publiek bereiken is wenselijk, waardoor er aandacht moet zijn voor verschillende </w:t>
            </w:r>
            <w:proofErr w:type="spellStart"/>
            <w:r w:rsidRPr="0092106E">
              <w:t>devices</w:t>
            </w:r>
            <w:proofErr w:type="spellEnd"/>
            <w:r w:rsidRPr="0092106E">
              <w:t>, maar ook eventueel de ondersteuning voor de gebruikers met een beperking.</w:t>
            </w:r>
            <w:r w:rsidR="00BA56DC" w:rsidRPr="0092106E">
              <w:t xml:space="preserve"> Gebruik voor de realisatie het resultaat van jullie onderzoek uit 3.1.</w:t>
            </w:r>
            <w:r w:rsidRPr="0092106E">
              <w:t xml:space="preserve">  </w:t>
            </w:r>
          </w:p>
          <w:p w14:paraId="10BD7671" w14:textId="77777777" w:rsidR="00560BD4" w:rsidRPr="0092106E" w:rsidRDefault="00560BD4" w:rsidP="00017AEF">
            <w:pPr>
              <w:rPr>
                <w:sz w:val="16"/>
              </w:rPr>
            </w:pPr>
          </w:p>
          <w:p w14:paraId="4F7584F2" w14:textId="77777777" w:rsidR="002F356D" w:rsidRPr="0092106E" w:rsidRDefault="00263BFD" w:rsidP="00250A9E">
            <w:r w:rsidRPr="0092106E">
              <w:t xml:space="preserve">Er wordt aan iedere groep een zgn. Product Owner toegekend. Hij zal zorgen voor de afstemming met verschillende stakeholders. Regelmatige terugkoppeling met hem is van het grootste belang om na te gaan of het product dat </w:t>
            </w:r>
            <w:proofErr w:type="spellStart"/>
            <w:r w:rsidRPr="0092106E">
              <w:t>iConcepts</w:t>
            </w:r>
            <w:proofErr w:type="spellEnd"/>
            <w:r w:rsidRPr="0092106E">
              <w:t xml:space="preserve"> voor ogen heeft ook langzaam aan het ontstaan is. </w:t>
            </w:r>
            <w:r w:rsidR="00250A9E" w:rsidRPr="0092106E">
              <w:t>Volgens de Scrum methodiek worden hiervoor met reguliere intervallen reviewmomenten georganiseerd</w:t>
            </w:r>
            <w:r w:rsidR="00017AEF" w:rsidRPr="0092106E">
              <w:t>.</w:t>
            </w:r>
          </w:p>
          <w:p w14:paraId="6A7A2515" w14:textId="77777777" w:rsidR="00017AEF" w:rsidRPr="0092106E" w:rsidRDefault="00017AEF" w:rsidP="00017AEF">
            <w:pPr>
              <w:rPr>
                <w:sz w:val="20"/>
              </w:rPr>
            </w:pPr>
          </w:p>
          <w:p w14:paraId="6AED896B" w14:textId="77777777" w:rsidR="00EF0283" w:rsidRPr="0092106E" w:rsidRDefault="00354205" w:rsidP="00EF0283">
            <w:pPr>
              <w:pStyle w:val="Kop2"/>
            </w:pPr>
            <w:bookmarkStart w:id="11" w:name="_Toc505697517"/>
            <w:r w:rsidRPr="0092106E">
              <w:t>o</w:t>
            </w:r>
            <w:r w:rsidR="00EF0283" w:rsidRPr="0092106E">
              <w:t>ntwerp</w:t>
            </w:r>
            <w:r w:rsidRPr="0092106E">
              <w:t>,</w:t>
            </w:r>
            <w:r w:rsidR="00EF0283" w:rsidRPr="0092106E">
              <w:t xml:space="preserve"> bouw</w:t>
            </w:r>
            <w:r w:rsidRPr="0092106E">
              <w:t xml:space="preserve"> en test</w:t>
            </w:r>
            <w:r w:rsidR="00EF0283" w:rsidRPr="0092106E">
              <w:t xml:space="preserve"> een </w:t>
            </w:r>
            <w:proofErr w:type="spellStart"/>
            <w:r w:rsidR="00EF0283" w:rsidRPr="0092106E">
              <w:t>beheer</w:t>
            </w:r>
            <w:r w:rsidR="008F06ED" w:rsidRPr="0092106E">
              <w:t>somgeving</w:t>
            </w:r>
            <w:bookmarkEnd w:id="11"/>
            <w:proofErr w:type="spellEnd"/>
            <w:r w:rsidR="00EF0283" w:rsidRPr="0092106E">
              <w:t xml:space="preserve"> </w:t>
            </w:r>
          </w:p>
          <w:p w14:paraId="35BDB233" w14:textId="77777777" w:rsidR="009C18A5" w:rsidRPr="0092106E" w:rsidRDefault="009C18A5" w:rsidP="009C18A5">
            <w:r w:rsidRPr="0092106E">
              <w:t>De gegevens in de database zullen uiteindelijk beheerd moeten worden. Niet alleen maken gebruikers weleens fouten of vergeten ze wat ze hebben ingegeven, ook het bijhouden van categorieën, verplaatsen van veilingen of het verwijderen van ongewenste teksten zijn taken die er moeten gebeuren.</w:t>
            </w:r>
            <w:r w:rsidR="008F06ED" w:rsidRPr="0092106E">
              <w:t xml:space="preserve"> Denk er over na hoe deze vormgegeven moeten worden: sommige gegevens kunnen beter door gebruikers zelf beheerd worden, terwijl dit voor andere gegevens júist niet geldt. </w:t>
            </w:r>
          </w:p>
          <w:p w14:paraId="496A30C2" w14:textId="77777777" w:rsidR="009C18A5" w:rsidRPr="0092106E" w:rsidRDefault="009C18A5" w:rsidP="009C18A5">
            <w:pPr>
              <w:rPr>
                <w:sz w:val="16"/>
              </w:rPr>
            </w:pPr>
          </w:p>
          <w:p w14:paraId="09DD6157" w14:textId="77777777" w:rsidR="002F356D" w:rsidRPr="0092106E" w:rsidRDefault="009C18A5" w:rsidP="009C18A5">
            <w:r w:rsidRPr="0092106E">
              <w:t xml:space="preserve">Om dit efficiënt </w:t>
            </w:r>
            <w:r w:rsidR="008F06ED" w:rsidRPr="0092106E">
              <w:t xml:space="preserve">(niet door een programmeur) </w:t>
            </w:r>
            <w:r w:rsidRPr="0092106E">
              <w:t>en veilig te doen (dus zonder volledige database toegang), is het wenselijk dat er een be</w:t>
            </w:r>
            <w:r w:rsidR="006779B0" w:rsidRPr="0092106E">
              <w:t>heerapplicatie</w:t>
            </w:r>
            <w:r w:rsidR="00692540" w:rsidRPr="0092106E">
              <w:t xml:space="preserve"> </w:t>
            </w:r>
            <w:r w:rsidR="008F06ED" w:rsidRPr="0092106E">
              <w:t>/</w:t>
            </w:r>
            <w:r w:rsidR="00692540" w:rsidRPr="0092106E">
              <w:t xml:space="preserve"> </w:t>
            </w:r>
            <w:proofErr w:type="spellStart"/>
            <w:r w:rsidR="008F06ED" w:rsidRPr="0092106E">
              <w:t>beheersomgeving</w:t>
            </w:r>
            <w:proofErr w:type="spellEnd"/>
            <w:r w:rsidR="006779B0" w:rsidRPr="0092106E">
              <w:t xml:space="preserve"> komt</w:t>
            </w:r>
            <w:r w:rsidRPr="0092106E">
              <w:t xml:space="preserve">. Deze </w:t>
            </w:r>
            <w:r w:rsidR="00692540" w:rsidRPr="0092106E">
              <w:t>omgeving</w:t>
            </w:r>
            <w:r w:rsidRPr="0092106E">
              <w:t xml:space="preserve"> i</w:t>
            </w:r>
            <w:r w:rsidR="008F06ED" w:rsidRPr="0092106E">
              <w:t xml:space="preserve">s daarmee tevens geschikt om overzichten te produceren. Hierbij valt niet alleen te denken aan de </w:t>
            </w:r>
            <w:proofErr w:type="spellStart"/>
            <w:r w:rsidR="008F06ED" w:rsidRPr="0092106E">
              <w:t>financiele</w:t>
            </w:r>
            <w:proofErr w:type="spellEnd"/>
            <w:r w:rsidR="008F06ED" w:rsidRPr="0092106E">
              <w:t xml:space="preserve"> rapporten </w:t>
            </w:r>
            <w:r w:rsidRPr="0092106E">
              <w:t>die voor de Belastingdienst jaarlijks moeten worden uitgedraaid</w:t>
            </w:r>
            <w:r w:rsidR="008F06ED" w:rsidRPr="0092106E">
              <w:t xml:space="preserve">, maar ook </w:t>
            </w:r>
            <w:r w:rsidR="00692540" w:rsidRPr="0092106E">
              <w:t xml:space="preserve">BI </w:t>
            </w:r>
            <w:r w:rsidR="008F06ED" w:rsidRPr="0092106E">
              <w:t>rapportages om de effectiviteit van de site inzichtelijk te krijgen</w:t>
            </w:r>
            <w:r w:rsidR="0018231C" w:rsidRPr="0092106E">
              <w:t>: waar komen onze gebruikers vandaan? Hoeveel wordt er bovenop de startprijs geboden in een bepaald tijdsbestek? Zit er een verschil tussen de rubrieken?</w:t>
            </w:r>
            <w:r w:rsidRPr="0092106E">
              <w:t xml:space="preserve"> Als laatste zijn er waarschijnlijk ook rapporten nodig om het overzicht te bewaren: hoeveel rubrieken hebben we; is er een evenredige verdeling van producten; welk type producten genereren veel aandacht etc.</w:t>
            </w:r>
          </w:p>
          <w:p w14:paraId="0CEBF870" w14:textId="77777777" w:rsidR="009C18A5" w:rsidRPr="0092106E" w:rsidRDefault="009C18A5" w:rsidP="009C18A5">
            <w:pPr>
              <w:rPr>
                <w:b/>
                <w:bCs/>
              </w:rPr>
            </w:pPr>
          </w:p>
          <w:p w14:paraId="53A68C25" w14:textId="77777777" w:rsidR="002F356D" w:rsidRPr="0092106E" w:rsidRDefault="000C2814" w:rsidP="00DF25F9">
            <w:pPr>
              <w:pStyle w:val="Kop2"/>
            </w:pPr>
            <w:bookmarkStart w:id="12" w:name="_Toc505697518"/>
            <w:r w:rsidRPr="0092106E">
              <w:t>b</w:t>
            </w:r>
            <w:r w:rsidR="00EB1BB8" w:rsidRPr="0092106E">
              <w:t>atches van data</w:t>
            </w:r>
            <w:bookmarkEnd w:id="12"/>
          </w:p>
          <w:p w14:paraId="375B4EC5" w14:textId="77777777" w:rsidR="00EB1BB8" w:rsidRPr="0092106E" w:rsidRDefault="00EB1BB8" w:rsidP="00EB1BB8">
            <w:r w:rsidRPr="0092106E">
              <w:t xml:space="preserve">Het gebeurt weleens dat een derde partij een grote batch aan spullen ter veiling wil aanbieden, bijvoorbeeld bij faillissementsverkopen, reorganisaties of overtollige voorraden. Er is dan vaak een digitaal bestand met de details van de spullen, helaas </w:t>
            </w:r>
            <w:r w:rsidR="00B47C19" w:rsidRPr="0092106E">
              <w:t>meestal</w:t>
            </w:r>
            <w:r w:rsidRPr="0092106E">
              <w:t xml:space="preserve"> in een andere bestands- of gegevensstructuur dan database van de website zelf.</w:t>
            </w:r>
          </w:p>
          <w:p w14:paraId="44E9A18D" w14:textId="77777777" w:rsidR="00EB1BB8" w:rsidRPr="0092106E" w:rsidRDefault="00EB1BB8" w:rsidP="00EB1BB8">
            <w:pPr>
              <w:rPr>
                <w:sz w:val="14"/>
              </w:rPr>
            </w:pPr>
          </w:p>
          <w:p w14:paraId="51E76AB9" w14:textId="77777777" w:rsidR="00007FFD" w:rsidRPr="0092106E" w:rsidRDefault="00EB1BB8" w:rsidP="00EB1BB8">
            <w:r w:rsidRPr="0092106E">
              <w:t>Er wordt op jullie vaardigheden gerekend om gegevensconversies te kunnen uitvoeren om deze batche</w:t>
            </w:r>
            <w:r w:rsidR="00BA56DC" w:rsidRPr="0092106E">
              <w:t>s op de website te kunnen tonen. Het is verstandig om dit</w:t>
            </w:r>
            <w:r w:rsidRPr="0092106E">
              <w:t xml:space="preserve"> op een dusdanige wijze </w:t>
            </w:r>
            <w:r w:rsidR="00BA56DC" w:rsidRPr="0092106E">
              <w:t xml:space="preserve">te doen </w:t>
            </w:r>
            <w:r w:rsidRPr="0092106E">
              <w:t xml:space="preserve">dat de conversie meerdere malen te herhalen is in het geval deze partij meerdere batches in dezelfde vorm aanbiedt.  </w:t>
            </w:r>
          </w:p>
          <w:p w14:paraId="35F62681" w14:textId="77777777" w:rsidR="002F356D" w:rsidRPr="0092106E" w:rsidRDefault="000C2814" w:rsidP="00DF25F9">
            <w:pPr>
              <w:pStyle w:val="Kop2"/>
              <w:rPr>
                <w:lang w:val="en-US"/>
              </w:rPr>
            </w:pPr>
            <w:bookmarkStart w:id="13" w:name="_Ref496794331"/>
            <w:bookmarkStart w:id="14" w:name="_Toc505697519"/>
            <w:proofErr w:type="spellStart"/>
            <w:r w:rsidRPr="0092106E">
              <w:rPr>
                <w:lang w:val="en-US"/>
              </w:rPr>
              <w:lastRenderedPageBreak/>
              <w:t>v</w:t>
            </w:r>
            <w:r w:rsidR="00653CBB" w:rsidRPr="0092106E">
              <w:rPr>
                <w:lang w:val="en-US"/>
              </w:rPr>
              <w:t>ormgeving</w:t>
            </w:r>
            <w:bookmarkEnd w:id="13"/>
            <w:bookmarkEnd w:id="14"/>
            <w:proofErr w:type="spellEnd"/>
          </w:p>
          <w:p w14:paraId="3F3000E6" w14:textId="77777777" w:rsidR="002F356D" w:rsidRPr="0092106E" w:rsidRDefault="006C1297" w:rsidP="00DF25F9">
            <w:r w:rsidRPr="0092106E">
              <w:t xml:space="preserve">Met de te realiseren veilingsite willen we bijdragen aan verduurzaming van de samenleving door producten die nog niet zijn versleten een tweede leven te kunnen bieden. </w:t>
            </w:r>
            <w:r w:rsidR="00084C81" w:rsidRPr="0092106E">
              <w:t xml:space="preserve">Daarnaast willen we een duidelijk profiel creëren dat onderscheidend is ten op </w:t>
            </w:r>
            <w:proofErr w:type="spellStart"/>
            <w:r w:rsidR="00084C81" w:rsidRPr="0092106E">
              <w:t>zichte</w:t>
            </w:r>
            <w:proofErr w:type="spellEnd"/>
            <w:r w:rsidR="00084C81" w:rsidRPr="0092106E">
              <w:t xml:space="preserve"> van de grote spelers op dit gebied.</w:t>
            </w:r>
          </w:p>
          <w:p w14:paraId="2F9F4FD2" w14:textId="77777777" w:rsidR="00084C81" w:rsidRPr="0092106E" w:rsidRDefault="00084C81" w:rsidP="00DF25F9"/>
          <w:p w14:paraId="0DC60415" w14:textId="77777777" w:rsidR="00084C81" w:rsidRPr="0092106E" w:rsidRDefault="00084C81" w:rsidP="00DF25F9">
            <w:r w:rsidRPr="0092106E">
              <w:t xml:space="preserve">Hoewel we nog niet exact weten welke richting me op willen qua design en kleurstelling willen we ons breed </w:t>
            </w:r>
            <w:proofErr w:type="spellStart"/>
            <w:r w:rsidRPr="0092106E">
              <w:t>orienteren</w:t>
            </w:r>
            <w:proofErr w:type="spellEnd"/>
            <w:r w:rsidRPr="0092106E">
              <w:t xml:space="preserve">. Wel hebben we een kleurenserie gekozen die past bij een “aardse”, duurzame </w:t>
            </w:r>
            <w:r w:rsidR="00D54644" w:rsidRPr="0092106E">
              <w:t>uitstraling en ook</w:t>
            </w:r>
            <w:r w:rsidRPr="0092106E">
              <w:t xml:space="preserve"> fris en onderscheidend oogt. </w:t>
            </w:r>
          </w:p>
          <w:p w14:paraId="0097567A" w14:textId="77777777" w:rsidR="00D54644" w:rsidRPr="0092106E" w:rsidRDefault="00D54644" w:rsidP="00DF25F9"/>
          <w:p w14:paraId="48DD2651" w14:textId="77777777" w:rsidR="00D54644" w:rsidRPr="0092106E" w:rsidRDefault="00D54644" w:rsidP="00DF25F9">
            <w:r w:rsidRPr="0092106E">
              <w:t xml:space="preserve">Wij willen jullie vragen om de kleur behorende bij jullie groep </w:t>
            </w:r>
            <w:r w:rsidR="002C0DA2" w:rsidRPr="0092106E">
              <w:t>op te nemen</w:t>
            </w:r>
            <w:r w:rsidRPr="0092106E">
              <w:t xml:space="preserve"> in jullie kleurenpalet en grafisch ontwerp.</w:t>
            </w:r>
          </w:p>
          <w:p w14:paraId="6713BA68" w14:textId="77777777" w:rsidR="00D54644" w:rsidRPr="0092106E" w:rsidRDefault="00BA56DC" w:rsidP="00BA56DC">
            <w:r w:rsidRPr="0092106E">
              <w:rPr>
                <w:noProof/>
              </w:rPr>
              <w:drawing>
                <wp:anchor distT="0" distB="0" distL="114300" distR="114300" simplePos="0" relativeHeight="251591680" behindDoc="0" locked="0" layoutInCell="1" allowOverlap="1" wp14:anchorId="232EF2A3" wp14:editId="0FE4E94E">
                  <wp:simplePos x="0" y="0"/>
                  <wp:positionH relativeFrom="column">
                    <wp:posOffset>6573</wp:posOffset>
                  </wp:positionH>
                  <wp:positionV relativeFrom="paragraph">
                    <wp:posOffset>24765</wp:posOffset>
                  </wp:positionV>
                  <wp:extent cx="612140" cy="895350"/>
                  <wp:effectExtent l="0" t="0" r="0" b="0"/>
                  <wp:wrapSquare wrapText="bothSides"/>
                  <wp:docPr id="2" name="Afbeelding 2" descr="https://www.pantone.com/images/pages/21292/FCR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antone.com/images/pages/21292/FCR_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4644" w:rsidRPr="0092106E">
              <w:t>Groepen met eindcijfer 1 of 6</w:t>
            </w:r>
          </w:p>
          <w:p w14:paraId="7AE309EF" w14:textId="77777777" w:rsidR="00D54644" w:rsidRPr="0092106E" w:rsidRDefault="00D54644" w:rsidP="002C0DA2">
            <w:pPr>
              <w:ind w:left="-47"/>
            </w:pPr>
            <w:proofErr w:type="spellStart"/>
            <w:r w:rsidRPr="0092106E">
              <w:t>Pantone</w:t>
            </w:r>
            <w:proofErr w:type="spellEnd"/>
            <w:r w:rsidRPr="0092106E">
              <w:t xml:space="preserve"> “</w:t>
            </w:r>
            <w:r w:rsidRPr="0092106E">
              <w:rPr>
                <w:b/>
                <w:i/>
              </w:rPr>
              <w:t xml:space="preserve">The </w:t>
            </w:r>
            <w:proofErr w:type="spellStart"/>
            <w:r w:rsidRPr="0092106E">
              <w:rPr>
                <w:b/>
                <w:i/>
              </w:rPr>
              <w:t>Greenery</w:t>
            </w:r>
            <w:proofErr w:type="spellEnd"/>
            <w:r w:rsidRPr="0092106E">
              <w:t>”, kleur van het jaar 2017</w:t>
            </w:r>
          </w:p>
          <w:p w14:paraId="73011413" w14:textId="77777777" w:rsidR="00653CBB" w:rsidRPr="0092106E" w:rsidRDefault="009A51B1" w:rsidP="002C0DA2">
            <w:pPr>
              <w:ind w:left="-47"/>
              <w:rPr>
                <w:sz w:val="18"/>
              </w:rPr>
            </w:pPr>
            <w:hyperlink r:id="rId12" w:history="1">
              <w:r w:rsidR="00D54644" w:rsidRPr="0092106E">
                <w:rPr>
                  <w:rStyle w:val="Hyperlink"/>
                  <w:color w:val="auto"/>
                  <w:sz w:val="18"/>
                </w:rPr>
                <w:t>http://www.pantone.com/color-of-the-year-2017</w:t>
              </w:r>
            </w:hyperlink>
          </w:p>
          <w:p w14:paraId="0B6C1FA8" w14:textId="77777777" w:rsidR="00D54644" w:rsidRPr="0092106E" w:rsidRDefault="000D2FFE" w:rsidP="002C0DA2">
            <w:pPr>
              <w:ind w:left="-47"/>
            </w:pPr>
            <w:r w:rsidRPr="0092106E">
              <w:t>#88B04B</w:t>
            </w:r>
          </w:p>
          <w:p w14:paraId="4E072228" w14:textId="77777777" w:rsidR="00BA56DC" w:rsidRPr="0092106E" w:rsidRDefault="00BA56DC" w:rsidP="002C0DA2">
            <w:pPr>
              <w:ind w:left="-47"/>
            </w:pPr>
          </w:p>
          <w:p w14:paraId="02B6463B" w14:textId="77777777" w:rsidR="0016685F" w:rsidRPr="0092106E" w:rsidRDefault="000C71D4" w:rsidP="002C0DA2">
            <w:pPr>
              <w:ind w:left="-47"/>
            </w:pPr>
            <w:r w:rsidRPr="0092106E">
              <w:rPr>
                <w:noProof/>
              </w:rPr>
              <w:drawing>
                <wp:anchor distT="0" distB="0" distL="114300" distR="114300" simplePos="0" relativeHeight="251779072" behindDoc="0" locked="0" layoutInCell="1" allowOverlap="1" wp14:anchorId="3BF100C2" wp14:editId="27B6EF2A">
                  <wp:simplePos x="0" y="0"/>
                  <wp:positionH relativeFrom="column">
                    <wp:posOffset>6985</wp:posOffset>
                  </wp:positionH>
                  <wp:positionV relativeFrom="paragraph">
                    <wp:posOffset>29210</wp:posOffset>
                  </wp:positionV>
                  <wp:extent cx="584200" cy="819150"/>
                  <wp:effectExtent l="0" t="0" r="635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 cy="819150"/>
                          </a:xfrm>
                          <a:prstGeom prst="rect">
                            <a:avLst/>
                          </a:prstGeom>
                        </pic:spPr>
                      </pic:pic>
                    </a:graphicData>
                  </a:graphic>
                  <wp14:sizeRelH relativeFrom="page">
                    <wp14:pctWidth>0</wp14:pctWidth>
                  </wp14:sizeRelH>
                  <wp14:sizeRelV relativeFrom="page">
                    <wp14:pctHeight>0</wp14:pctHeight>
                  </wp14:sizeRelV>
                </wp:anchor>
              </w:drawing>
            </w:r>
            <w:r w:rsidR="00D54644" w:rsidRPr="0092106E">
              <w:t>Groepen met eindcijfer 2 of 7</w:t>
            </w:r>
          </w:p>
          <w:p w14:paraId="25B0F5EA" w14:textId="77777777" w:rsidR="000C71D4" w:rsidRPr="0092106E" w:rsidRDefault="000C71D4" w:rsidP="002C0DA2">
            <w:pPr>
              <w:ind w:left="-47"/>
            </w:pPr>
            <w:proofErr w:type="spellStart"/>
            <w:r w:rsidRPr="0092106E">
              <w:t>Pantone</w:t>
            </w:r>
            <w:proofErr w:type="spellEnd"/>
            <w:r w:rsidRPr="0092106E">
              <w:t xml:space="preserve"> “</w:t>
            </w:r>
            <w:r w:rsidRPr="0092106E">
              <w:rPr>
                <w:b/>
              </w:rPr>
              <w:t>Warm Sand</w:t>
            </w:r>
            <w:r w:rsidRPr="0092106E">
              <w:t xml:space="preserve">”, kleur van het voorjaar 2018    </w:t>
            </w:r>
          </w:p>
          <w:p w14:paraId="10D6D97F" w14:textId="77777777" w:rsidR="0016685F" w:rsidRPr="0092106E" w:rsidRDefault="000C71D4" w:rsidP="002C0DA2">
            <w:pPr>
              <w:ind w:left="-47"/>
            </w:pPr>
            <w:r w:rsidRPr="0092106E">
              <w:t>#C5AE91</w:t>
            </w:r>
          </w:p>
          <w:p w14:paraId="1D628C32" w14:textId="77777777" w:rsidR="000C71D4" w:rsidRPr="0092106E" w:rsidRDefault="009A51B1" w:rsidP="002C0DA2">
            <w:pPr>
              <w:ind w:left="-47"/>
              <w:rPr>
                <w:sz w:val="18"/>
              </w:rPr>
            </w:pPr>
            <w:hyperlink r:id="rId14" w:history="1">
              <w:r w:rsidR="000C71D4" w:rsidRPr="0092106E">
                <w:rPr>
                  <w:rStyle w:val="Hyperlink"/>
                  <w:color w:val="auto"/>
                  <w:sz w:val="18"/>
                </w:rPr>
                <w:t>https://www.pantone.com/fashion-color-trend-report-new-york-spring-2018</w:t>
              </w:r>
            </w:hyperlink>
            <w:r w:rsidR="000C71D4" w:rsidRPr="0092106E">
              <w:rPr>
                <w:sz w:val="18"/>
              </w:rPr>
              <w:t xml:space="preserve"> </w:t>
            </w:r>
          </w:p>
          <w:p w14:paraId="68A91056" w14:textId="77777777" w:rsidR="000C71D4" w:rsidRPr="0092106E" w:rsidRDefault="000C71D4" w:rsidP="000C71D4">
            <w:pPr>
              <w:rPr>
                <w:sz w:val="12"/>
              </w:rPr>
            </w:pPr>
          </w:p>
          <w:p w14:paraId="38E49998" w14:textId="77777777" w:rsidR="006438E8" w:rsidRPr="0092106E" w:rsidRDefault="001373A3" w:rsidP="000C71D4">
            <w:pPr>
              <w:rPr>
                <w:sz w:val="16"/>
              </w:rPr>
            </w:pPr>
            <w:r w:rsidRPr="0092106E">
              <w:rPr>
                <w:noProof/>
              </w:rPr>
              <w:drawing>
                <wp:anchor distT="0" distB="0" distL="114300" distR="114300" simplePos="0" relativeHeight="251776000" behindDoc="0" locked="0" layoutInCell="1" allowOverlap="1" wp14:anchorId="3001EC2F" wp14:editId="54CE9D51">
                  <wp:simplePos x="0" y="0"/>
                  <wp:positionH relativeFrom="column">
                    <wp:posOffset>6985</wp:posOffset>
                  </wp:positionH>
                  <wp:positionV relativeFrom="paragraph">
                    <wp:posOffset>110490</wp:posOffset>
                  </wp:positionV>
                  <wp:extent cx="593725" cy="885825"/>
                  <wp:effectExtent l="0" t="0" r="0" b="952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725" cy="885825"/>
                          </a:xfrm>
                          <a:prstGeom prst="rect">
                            <a:avLst/>
                          </a:prstGeom>
                        </pic:spPr>
                      </pic:pic>
                    </a:graphicData>
                  </a:graphic>
                  <wp14:sizeRelH relativeFrom="margin">
                    <wp14:pctWidth>0</wp14:pctWidth>
                  </wp14:sizeRelH>
                  <wp14:sizeRelV relativeFrom="margin">
                    <wp14:pctHeight>0</wp14:pctHeight>
                  </wp14:sizeRelV>
                </wp:anchor>
              </w:drawing>
            </w:r>
          </w:p>
          <w:p w14:paraId="34E53AB4" w14:textId="77777777" w:rsidR="0016685F" w:rsidRPr="0092106E" w:rsidRDefault="002C0DA2" w:rsidP="002C0DA2">
            <w:pPr>
              <w:ind w:left="-47"/>
            </w:pPr>
            <w:r w:rsidRPr="0092106E">
              <w:t>Groepen met eindcijfer 3 of 8</w:t>
            </w:r>
          </w:p>
          <w:p w14:paraId="5909E71A" w14:textId="77777777" w:rsidR="00653CBB" w:rsidRPr="0092106E" w:rsidRDefault="002C0DA2" w:rsidP="002C0DA2">
            <w:pPr>
              <w:ind w:left="-47"/>
            </w:pPr>
            <w:proofErr w:type="spellStart"/>
            <w:r w:rsidRPr="0092106E">
              <w:t>Pantone</w:t>
            </w:r>
            <w:proofErr w:type="spellEnd"/>
            <w:r w:rsidRPr="0092106E">
              <w:t xml:space="preserve"> “</w:t>
            </w:r>
            <w:r w:rsidR="001373A3" w:rsidRPr="0092106E">
              <w:rPr>
                <w:b/>
              </w:rPr>
              <w:t>Ultra Violet</w:t>
            </w:r>
            <w:r w:rsidRPr="0092106E">
              <w:t>”</w:t>
            </w:r>
            <w:r w:rsidR="001373A3" w:rsidRPr="0092106E">
              <w:t>, kleur van het jaar 2018</w:t>
            </w:r>
          </w:p>
          <w:p w14:paraId="6BF3B6DF" w14:textId="77777777" w:rsidR="001373A3" w:rsidRPr="0092106E" w:rsidRDefault="009A51B1" w:rsidP="002C0DA2">
            <w:pPr>
              <w:ind w:left="-47"/>
              <w:rPr>
                <w:rStyle w:val="Hyperlink"/>
                <w:color w:val="auto"/>
                <w:sz w:val="18"/>
              </w:rPr>
            </w:pPr>
            <w:hyperlink r:id="rId16" w:history="1">
              <w:r w:rsidR="001373A3" w:rsidRPr="0092106E">
                <w:rPr>
                  <w:rStyle w:val="Hyperlink"/>
                  <w:color w:val="auto"/>
                  <w:sz w:val="18"/>
                </w:rPr>
                <w:t>https://www.pantone.com/color-of-the-year-2018-tools-for-designers</w:t>
              </w:r>
            </w:hyperlink>
            <w:r w:rsidR="001373A3" w:rsidRPr="0092106E">
              <w:rPr>
                <w:rStyle w:val="Hyperlink"/>
                <w:color w:val="auto"/>
                <w:sz w:val="18"/>
              </w:rPr>
              <w:t xml:space="preserve"> </w:t>
            </w:r>
          </w:p>
          <w:p w14:paraId="7FBB6E76" w14:textId="77777777" w:rsidR="00653CBB" w:rsidRPr="0092106E" w:rsidRDefault="00F83884" w:rsidP="002C0DA2">
            <w:pPr>
              <w:ind w:left="-47"/>
            </w:pPr>
            <w:r w:rsidRPr="0092106E">
              <w:t>#</w:t>
            </w:r>
            <w:r w:rsidR="001373A3" w:rsidRPr="0092106E">
              <w:t>5F4B8B</w:t>
            </w:r>
          </w:p>
          <w:p w14:paraId="5489A2F8" w14:textId="77777777" w:rsidR="009728AD" w:rsidRPr="0092106E" w:rsidRDefault="001373A3" w:rsidP="002C0DA2">
            <w:pPr>
              <w:ind w:left="-47"/>
            </w:pPr>
            <w:r w:rsidRPr="0092106E">
              <w:rPr>
                <w:noProof/>
              </w:rPr>
              <w:drawing>
                <wp:anchor distT="0" distB="0" distL="114300" distR="114300" simplePos="0" relativeHeight="251579392" behindDoc="0" locked="0" layoutInCell="1" allowOverlap="1" wp14:anchorId="0597935E" wp14:editId="1D4260A0">
                  <wp:simplePos x="0" y="0"/>
                  <wp:positionH relativeFrom="column">
                    <wp:posOffset>5080</wp:posOffset>
                  </wp:positionH>
                  <wp:positionV relativeFrom="paragraph">
                    <wp:posOffset>125730</wp:posOffset>
                  </wp:positionV>
                  <wp:extent cx="614045" cy="895985"/>
                  <wp:effectExtent l="0" t="0" r="0" b="0"/>
                  <wp:wrapSquare wrapText="bothSides"/>
                  <wp:docPr id="8" name="Afbeelding 8" descr="https://www.pantone.com/images/pages/21292/FC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antone.com/images/pages/21292/FCR_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45" cy="895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F8E8" w14:textId="77777777" w:rsidR="00653CBB" w:rsidRPr="0092106E" w:rsidRDefault="002C0DA2" w:rsidP="00BA56DC">
            <w:r w:rsidRPr="0092106E">
              <w:t>Groepen met eindcijfer 4 of 9</w:t>
            </w:r>
          </w:p>
          <w:p w14:paraId="4782BCF0" w14:textId="77777777" w:rsidR="002C0DA2" w:rsidRPr="0092106E" w:rsidRDefault="002C0DA2" w:rsidP="002C0DA2">
            <w:pPr>
              <w:ind w:left="-47"/>
            </w:pPr>
            <w:proofErr w:type="spellStart"/>
            <w:r w:rsidRPr="0092106E">
              <w:t>Pantone</w:t>
            </w:r>
            <w:proofErr w:type="spellEnd"/>
            <w:r w:rsidRPr="0092106E">
              <w:t xml:space="preserve"> “</w:t>
            </w:r>
            <w:r w:rsidRPr="0092106E">
              <w:rPr>
                <w:b/>
              </w:rPr>
              <w:t>Flame</w:t>
            </w:r>
            <w:r w:rsidRPr="0092106E">
              <w:t>”</w:t>
            </w:r>
          </w:p>
          <w:p w14:paraId="7D972929" w14:textId="77777777" w:rsidR="00653CBB" w:rsidRPr="0092106E" w:rsidRDefault="00F83884" w:rsidP="002C0DA2">
            <w:pPr>
              <w:ind w:left="-47"/>
            </w:pPr>
            <w:r w:rsidRPr="0092106E">
              <w:t>#F2552C</w:t>
            </w:r>
          </w:p>
          <w:p w14:paraId="2B131244" w14:textId="77777777" w:rsidR="00653CBB" w:rsidRPr="0092106E" w:rsidRDefault="00653CBB" w:rsidP="002C0DA2">
            <w:pPr>
              <w:ind w:left="-47"/>
            </w:pPr>
          </w:p>
          <w:p w14:paraId="15B084A9" w14:textId="4BEF58D1" w:rsidR="00D32148" w:rsidRPr="0092106E" w:rsidRDefault="00050AC9" w:rsidP="002C0DA2">
            <w:pPr>
              <w:ind w:left="-47"/>
            </w:pPr>
            <w:bookmarkStart w:id="15" w:name="_GoBack"/>
            <w:bookmarkEnd w:id="15"/>
            <w:r w:rsidRPr="0092106E">
              <w:rPr>
                <w:noProof/>
              </w:rPr>
              <w:drawing>
                <wp:anchor distT="0" distB="0" distL="114300" distR="114300" simplePos="0" relativeHeight="251780096" behindDoc="0" locked="0" layoutInCell="1" allowOverlap="1" wp14:anchorId="64782CFF" wp14:editId="06927722">
                  <wp:simplePos x="0" y="0"/>
                  <wp:positionH relativeFrom="column">
                    <wp:posOffset>29210</wp:posOffset>
                  </wp:positionH>
                  <wp:positionV relativeFrom="paragraph">
                    <wp:posOffset>186690</wp:posOffset>
                  </wp:positionV>
                  <wp:extent cx="552450" cy="833120"/>
                  <wp:effectExtent l="0" t="0" r="0" b="508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 cy="833120"/>
                          </a:xfrm>
                          <a:prstGeom prst="rect">
                            <a:avLst/>
                          </a:prstGeom>
                        </pic:spPr>
                      </pic:pic>
                    </a:graphicData>
                  </a:graphic>
                  <wp14:sizeRelH relativeFrom="margin">
                    <wp14:pctWidth>0</wp14:pctWidth>
                  </wp14:sizeRelH>
                  <wp14:sizeRelV relativeFrom="margin">
                    <wp14:pctHeight>0</wp14:pctHeight>
                  </wp14:sizeRelV>
                </wp:anchor>
              </w:drawing>
            </w:r>
          </w:p>
          <w:p w14:paraId="2FDE0596" w14:textId="6DE38196" w:rsidR="00653CBB" w:rsidRPr="0092106E" w:rsidRDefault="002C0DA2" w:rsidP="002C0DA2">
            <w:pPr>
              <w:ind w:left="-47"/>
            </w:pPr>
            <w:r w:rsidRPr="0092106E">
              <w:t>Groepen met eindcijfer 5 of 0</w:t>
            </w:r>
          </w:p>
          <w:p w14:paraId="73891C30" w14:textId="77777777" w:rsidR="000C71D4" w:rsidRPr="0092106E" w:rsidRDefault="000C71D4" w:rsidP="000C71D4">
            <w:pPr>
              <w:ind w:left="-47"/>
            </w:pPr>
            <w:proofErr w:type="spellStart"/>
            <w:r w:rsidRPr="0092106E">
              <w:t>Pantone</w:t>
            </w:r>
            <w:proofErr w:type="spellEnd"/>
            <w:r w:rsidRPr="0092106E">
              <w:t xml:space="preserve"> “</w:t>
            </w:r>
            <w:proofErr w:type="spellStart"/>
            <w:r w:rsidR="00D32148" w:rsidRPr="0092106E">
              <w:rPr>
                <w:b/>
              </w:rPr>
              <w:t>Iced</w:t>
            </w:r>
            <w:proofErr w:type="spellEnd"/>
            <w:r w:rsidR="00D32148" w:rsidRPr="0092106E">
              <w:rPr>
                <w:b/>
              </w:rPr>
              <w:t xml:space="preserve"> Mango</w:t>
            </w:r>
            <w:r w:rsidRPr="0092106E">
              <w:t xml:space="preserve">”, kleur van </w:t>
            </w:r>
            <w:r w:rsidR="00D32148" w:rsidRPr="0092106E">
              <w:t>de zomer</w:t>
            </w:r>
            <w:r w:rsidRPr="0092106E">
              <w:t xml:space="preserve"> 201</w:t>
            </w:r>
            <w:r w:rsidR="00D32148" w:rsidRPr="0092106E">
              <w:t>9</w:t>
            </w:r>
          </w:p>
          <w:p w14:paraId="6E0B4F53" w14:textId="77777777" w:rsidR="000C71D4" w:rsidRPr="0092106E" w:rsidRDefault="00D32148" w:rsidP="000C71D4">
            <w:pPr>
              <w:ind w:left="-47"/>
              <w:rPr>
                <w:sz w:val="18"/>
              </w:rPr>
            </w:pPr>
            <w:r w:rsidRPr="0092106E">
              <w:rPr>
                <w:rStyle w:val="Hyperlink"/>
                <w:color w:val="auto"/>
                <w:sz w:val="18"/>
              </w:rPr>
              <w:t>https://www.pantone.com/color-intelligence/articles/colors/color-trend-highlights</w:t>
            </w:r>
            <w:r w:rsidR="000C71D4" w:rsidRPr="0092106E">
              <w:rPr>
                <w:sz w:val="18"/>
              </w:rPr>
              <w:t xml:space="preserve"> </w:t>
            </w:r>
          </w:p>
          <w:p w14:paraId="42EF26F4" w14:textId="77777777" w:rsidR="00653CBB" w:rsidRPr="0092106E" w:rsidRDefault="000C71D4" w:rsidP="000C71D4">
            <w:r w:rsidRPr="0092106E">
              <w:t>#</w:t>
            </w:r>
            <w:r w:rsidR="00D32148" w:rsidRPr="0092106E">
              <w:rPr>
                <w:rStyle w:val="values"/>
              </w:rPr>
              <w:t>FFAD4F</w:t>
            </w:r>
          </w:p>
          <w:p w14:paraId="6BB62598" w14:textId="77777777" w:rsidR="006438E8" w:rsidRPr="0092106E" w:rsidRDefault="006438E8" w:rsidP="00DF25F9"/>
          <w:p w14:paraId="45CD38F2" w14:textId="77777777" w:rsidR="005B7C13" w:rsidRPr="0092106E" w:rsidRDefault="00EB67E9" w:rsidP="00DF25F9">
            <w:r w:rsidRPr="0092106E">
              <w:t xml:space="preserve">Deze kleuren kunnen dienen als hoofdkleur, maar ook als accentkleur komen ze goed uit de verf. </w:t>
            </w:r>
            <w:r w:rsidR="005B7C13" w:rsidRPr="0092106E">
              <w:t xml:space="preserve">Hoe je goed kan ontwerpen met een basiskleur kan je o.a. hier lezen: </w:t>
            </w:r>
          </w:p>
          <w:p w14:paraId="6D0E7826" w14:textId="77777777" w:rsidR="005B7C13" w:rsidRPr="0092106E" w:rsidRDefault="005B7C13" w:rsidP="00DF25F9">
            <w:pPr>
              <w:rPr>
                <w:b/>
                <w:i/>
                <w:lang w:val="en-US"/>
              </w:rPr>
            </w:pPr>
            <w:r w:rsidRPr="0092106E">
              <w:rPr>
                <w:b/>
                <w:i/>
                <w:lang w:val="en-US"/>
              </w:rPr>
              <w:t>Design with Pantone’s color of the year</w:t>
            </w:r>
          </w:p>
          <w:p w14:paraId="5F243AA5" w14:textId="77777777" w:rsidR="00653CBB" w:rsidRPr="0092106E" w:rsidRDefault="009A51B1" w:rsidP="00DF25F9">
            <w:pPr>
              <w:rPr>
                <w:lang w:val="en-US"/>
              </w:rPr>
            </w:pPr>
            <w:hyperlink r:id="rId19" w:history="1">
              <w:r w:rsidR="005B7C13" w:rsidRPr="0092106E">
                <w:rPr>
                  <w:rStyle w:val="Hyperlink"/>
                  <w:color w:val="auto"/>
                  <w:lang w:val="en-US"/>
                </w:rPr>
                <w:t>https://designshack.net/articles/graphics/greenery-pantone-color/</w:t>
              </w:r>
            </w:hyperlink>
            <w:r w:rsidR="005B7C13" w:rsidRPr="0092106E">
              <w:rPr>
                <w:lang w:val="en-US"/>
              </w:rPr>
              <w:t xml:space="preserve"> </w:t>
            </w:r>
          </w:p>
          <w:p w14:paraId="0BEABB10" w14:textId="77777777" w:rsidR="005B7C13" w:rsidRPr="0092106E" w:rsidRDefault="005B7C13" w:rsidP="00DF25F9">
            <w:pPr>
              <w:rPr>
                <w:lang w:val="en-US"/>
              </w:rPr>
            </w:pPr>
          </w:p>
          <w:p w14:paraId="47171699" w14:textId="77777777" w:rsidR="005B7C13" w:rsidRPr="0092106E" w:rsidRDefault="005B7C13" w:rsidP="00DF25F9">
            <w:pPr>
              <w:rPr>
                <w:b/>
                <w:i/>
                <w:lang w:val="en-US"/>
              </w:rPr>
            </w:pPr>
            <w:r w:rsidRPr="0092106E">
              <w:rPr>
                <w:b/>
                <w:i/>
                <w:lang w:val="en-US"/>
              </w:rPr>
              <w:t>A Simple Web Developer’s Guide to Color</w:t>
            </w:r>
          </w:p>
          <w:p w14:paraId="5BCAD7DA" w14:textId="77777777" w:rsidR="005B7C13" w:rsidRPr="0092106E" w:rsidRDefault="009A51B1" w:rsidP="00DF25F9">
            <w:pPr>
              <w:rPr>
                <w:lang w:val="en-US"/>
              </w:rPr>
            </w:pPr>
            <w:hyperlink r:id="rId20" w:history="1">
              <w:r w:rsidR="005B7C13" w:rsidRPr="0092106E">
                <w:rPr>
                  <w:rStyle w:val="Hyperlink"/>
                  <w:color w:val="auto"/>
                  <w:lang w:val="en-US"/>
                </w:rPr>
                <w:t>https://www.smashingmagazine.com/2016/04/web-developer-guide-color/</w:t>
              </w:r>
            </w:hyperlink>
          </w:p>
          <w:p w14:paraId="0FC7B218" w14:textId="77777777" w:rsidR="005B7C13" w:rsidRPr="0092106E" w:rsidRDefault="005B7C13" w:rsidP="00DF25F9">
            <w:pPr>
              <w:rPr>
                <w:sz w:val="18"/>
              </w:rPr>
            </w:pPr>
            <w:r w:rsidRPr="0092106E">
              <w:rPr>
                <w:sz w:val="18"/>
              </w:rPr>
              <w:t>Vooral de paragraaf over het kiezen van een bijpassende grijstint is een tip!</w:t>
            </w:r>
          </w:p>
          <w:p w14:paraId="7B080BC5" w14:textId="77777777" w:rsidR="002F356D" w:rsidRPr="0092106E" w:rsidRDefault="008D1A29" w:rsidP="00653CBB">
            <w:pPr>
              <w:pStyle w:val="Kop1"/>
              <w:rPr>
                <w:lang w:val="en-US"/>
              </w:rPr>
            </w:pPr>
            <w:bookmarkStart w:id="16" w:name="_Toc505697520"/>
            <w:r w:rsidRPr="0092106E">
              <w:rPr>
                <w:u w:val="single"/>
                <w:lang w:val="en-US"/>
              </w:rPr>
              <w:lastRenderedPageBreak/>
              <w:t>hoe</w:t>
            </w:r>
            <w:r w:rsidRPr="0092106E">
              <w:rPr>
                <w:lang w:val="en-US"/>
              </w:rPr>
              <w:t xml:space="preserve"> het </w:t>
            </w:r>
            <w:proofErr w:type="spellStart"/>
            <w:r w:rsidR="001C42C6" w:rsidRPr="0092106E">
              <w:rPr>
                <w:lang w:val="en-US"/>
              </w:rPr>
              <w:t>moet</w:t>
            </w:r>
            <w:proofErr w:type="spellEnd"/>
            <w:r w:rsidR="001C42C6" w:rsidRPr="0092106E">
              <w:rPr>
                <w:lang w:val="en-US"/>
              </w:rPr>
              <w:t xml:space="preserve"> </w:t>
            </w:r>
            <w:proofErr w:type="spellStart"/>
            <w:r w:rsidRPr="0092106E">
              <w:rPr>
                <w:lang w:val="en-US"/>
              </w:rPr>
              <w:t>gebeuren</w:t>
            </w:r>
            <w:bookmarkEnd w:id="16"/>
            <w:proofErr w:type="spellEnd"/>
          </w:p>
          <w:p w14:paraId="7EB88896" w14:textId="77777777" w:rsidR="00653CBB" w:rsidRPr="0092106E" w:rsidRDefault="006A5BB3" w:rsidP="00653CBB">
            <w:r w:rsidRPr="0092106E">
              <w:t>Voor het manageme</w:t>
            </w:r>
            <w:r w:rsidR="00653CBB" w:rsidRPr="0092106E">
              <w:t xml:space="preserve">nt van </w:t>
            </w:r>
            <w:proofErr w:type="spellStart"/>
            <w:r w:rsidR="00653CBB" w:rsidRPr="0092106E">
              <w:t>iConcepts</w:t>
            </w:r>
            <w:proofErr w:type="spellEnd"/>
            <w:r w:rsidR="00653CBB" w:rsidRPr="0092106E">
              <w:t xml:space="preserve"> is het niet mogelijk om zich  inhoudelijk bezig te houden met de details. Daarnaast ligt daar niet de technische kennis om zeer inhoudelijk op de implementatie in te gaan.</w:t>
            </w:r>
          </w:p>
          <w:p w14:paraId="085CE4CC" w14:textId="77777777" w:rsidR="00653CBB" w:rsidRPr="0092106E" w:rsidRDefault="00653CBB" w:rsidP="00653CBB"/>
          <w:p w14:paraId="6EC214CA" w14:textId="77777777" w:rsidR="00D875C7" w:rsidRPr="0092106E" w:rsidRDefault="00D875C7" w:rsidP="00D875C7">
            <w:pPr>
              <w:pStyle w:val="Kop2"/>
            </w:pPr>
            <w:bookmarkStart w:id="17" w:name="_Toc505697521"/>
            <w:r w:rsidRPr="0092106E">
              <w:t>begeleiding</w:t>
            </w:r>
            <w:bookmarkEnd w:id="17"/>
          </w:p>
          <w:p w14:paraId="26A46971" w14:textId="77777777" w:rsidR="00D875C7" w:rsidRPr="0092106E" w:rsidRDefault="00D875C7" w:rsidP="00653CBB"/>
          <w:p w14:paraId="0C6DE8CC" w14:textId="77777777" w:rsidR="00653CBB" w:rsidRPr="0092106E" w:rsidRDefault="00653CBB" w:rsidP="00653CBB">
            <w:r w:rsidRPr="0092106E">
              <w:t xml:space="preserve">Om toch te zorgen voor een website die gedragen wordt door het management en goed aansluit bij de huidige technische infrastructuur en wensen en behoeften van de organisatie zal de </w:t>
            </w:r>
            <w:r w:rsidRPr="0092106E">
              <w:rPr>
                <w:b/>
              </w:rPr>
              <w:t>Sc</w:t>
            </w:r>
            <w:r w:rsidR="00856044" w:rsidRPr="0092106E">
              <w:rPr>
                <w:b/>
              </w:rPr>
              <w:t>rum</w:t>
            </w:r>
            <w:r w:rsidR="00856044" w:rsidRPr="0092106E">
              <w:t xml:space="preserve"> werkwijze worden gehanteerd:</w:t>
            </w:r>
          </w:p>
          <w:p w14:paraId="6F889E4B" w14:textId="77777777" w:rsidR="000177FB" w:rsidRPr="0092106E" w:rsidRDefault="000177FB" w:rsidP="00653CBB"/>
          <w:p w14:paraId="672D8853" w14:textId="77777777" w:rsidR="008564D9" w:rsidRPr="0092106E" w:rsidRDefault="00856044" w:rsidP="00653CBB">
            <w:r w:rsidRPr="0092106E">
              <w:t>Jullie gaan werken</w:t>
            </w:r>
            <w:r w:rsidR="000177FB" w:rsidRPr="0092106E">
              <w:t xml:space="preserve"> </w:t>
            </w:r>
            <w:r w:rsidR="00CD254E" w:rsidRPr="0092106E">
              <w:t>in</w:t>
            </w:r>
            <w:r w:rsidR="000177FB" w:rsidRPr="0092106E">
              <w:t xml:space="preserve"> multidisciplinaire teams</w:t>
            </w:r>
            <w:r w:rsidRPr="0092106E">
              <w:t>,</w:t>
            </w:r>
            <w:r w:rsidR="000177FB" w:rsidRPr="0092106E">
              <w:t xml:space="preserve"> die in korte tijdsintervallen van 2 weken (zgn. sprints) werkende softwareproducten opleveren.</w:t>
            </w:r>
            <w:r w:rsidR="00CD254E" w:rsidRPr="0092106E">
              <w:t xml:space="preserve"> Vanu</w:t>
            </w:r>
            <w:r w:rsidR="008D1A29" w:rsidRPr="0092106E">
              <w:t xml:space="preserve">it de organisatie wordt er een </w:t>
            </w:r>
            <w:r w:rsidR="00CD254E" w:rsidRPr="0092106E">
              <w:rPr>
                <w:b/>
              </w:rPr>
              <w:t>product</w:t>
            </w:r>
            <w:r w:rsidR="009728AD" w:rsidRPr="0092106E">
              <w:rPr>
                <w:b/>
              </w:rPr>
              <w:t xml:space="preserve"> owner</w:t>
            </w:r>
            <w:r w:rsidR="00CD254E" w:rsidRPr="0092106E">
              <w:t xml:space="preserve"> aan jullie gekoppeld, welke alle input (eisen en wensen) van verschillende stakeholders meeneemt en deze prioriteert</w:t>
            </w:r>
            <w:r w:rsidR="008D1A29" w:rsidRPr="0092106E">
              <w:t xml:space="preserve"> tot een </w:t>
            </w:r>
            <w:r w:rsidR="008D1A29" w:rsidRPr="0092106E">
              <w:rPr>
                <w:b/>
              </w:rPr>
              <w:t xml:space="preserve">product </w:t>
            </w:r>
            <w:proofErr w:type="spellStart"/>
            <w:r w:rsidR="008D1A29" w:rsidRPr="0092106E">
              <w:rPr>
                <w:b/>
              </w:rPr>
              <w:t>backlog</w:t>
            </w:r>
            <w:proofErr w:type="spellEnd"/>
            <w:r w:rsidR="00CD254E" w:rsidRPr="0092106E">
              <w:t xml:space="preserve">. </w:t>
            </w:r>
            <w:r w:rsidR="008564D9" w:rsidRPr="0092106E">
              <w:t xml:space="preserve">Je kan bij hem terecht voor </w:t>
            </w:r>
            <w:r w:rsidR="008564D9" w:rsidRPr="0092106E">
              <w:rPr>
                <w:u w:val="single"/>
              </w:rPr>
              <w:t>functionele</w:t>
            </w:r>
            <w:r w:rsidR="008564D9" w:rsidRPr="0092106E">
              <w:t xml:space="preserve"> en </w:t>
            </w:r>
            <w:r w:rsidR="008564D9" w:rsidRPr="0092106E">
              <w:rPr>
                <w:u w:val="single"/>
              </w:rPr>
              <w:t>technische</w:t>
            </w:r>
            <w:r w:rsidR="008564D9" w:rsidRPr="0092106E">
              <w:t xml:space="preserve"> vragen.</w:t>
            </w:r>
          </w:p>
          <w:p w14:paraId="58D3B357" w14:textId="77777777" w:rsidR="008564D9" w:rsidRPr="0092106E" w:rsidRDefault="008564D9" w:rsidP="00653CBB"/>
          <w:p w14:paraId="4C93EC9E" w14:textId="77777777" w:rsidR="00653CBB" w:rsidRPr="0092106E" w:rsidRDefault="00CD254E" w:rsidP="00653CBB">
            <w:r w:rsidRPr="0092106E">
              <w:t xml:space="preserve">Hij heeft ook het mandaat </w:t>
            </w:r>
            <w:r w:rsidR="00653CBB" w:rsidRPr="0092106E">
              <w:t xml:space="preserve">om technische wijzigingen te accorderen, mits goed beargumenteerd en </w:t>
            </w:r>
            <w:r w:rsidR="00A3312F" w:rsidRPr="0092106E">
              <w:t xml:space="preserve">natuurlijk </w:t>
            </w:r>
            <w:r w:rsidR="00653CBB" w:rsidRPr="0092106E">
              <w:t xml:space="preserve">gedocumenteerd. </w:t>
            </w:r>
            <w:r w:rsidR="00A3312F" w:rsidRPr="0092106E">
              <w:t xml:space="preserve">Let op: </w:t>
            </w:r>
            <w:r w:rsidR="00A3312F" w:rsidRPr="0092106E">
              <w:rPr>
                <w:i/>
              </w:rPr>
              <w:t>het is niet aan het team om requirements te veranderen zonder goedkeuring van de product owner</w:t>
            </w:r>
            <w:r w:rsidR="00653CBB" w:rsidRPr="0092106E">
              <w:rPr>
                <w:i/>
              </w:rPr>
              <w:t>!</w:t>
            </w:r>
          </w:p>
          <w:p w14:paraId="61E94555" w14:textId="77777777" w:rsidR="00A3312F" w:rsidRPr="0092106E" w:rsidRDefault="008D6F0E" w:rsidP="00653CBB">
            <w:r w:rsidRPr="0092106E">
              <w:rPr>
                <w:noProof/>
              </w:rPr>
              <w:drawing>
                <wp:anchor distT="0" distB="0" distL="114300" distR="114300" simplePos="0" relativeHeight="251537408" behindDoc="0" locked="0" layoutInCell="1" allowOverlap="1" wp14:anchorId="2141666C" wp14:editId="06EAD30A">
                  <wp:simplePos x="0" y="0"/>
                  <wp:positionH relativeFrom="column">
                    <wp:posOffset>2199005</wp:posOffset>
                  </wp:positionH>
                  <wp:positionV relativeFrom="paragraph">
                    <wp:posOffset>145607</wp:posOffset>
                  </wp:positionV>
                  <wp:extent cx="2502535" cy="1880235"/>
                  <wp:effectExtent l="0" t="0" r="0" b="5715"/>
                  <wp:wrapSquare wrapText="bothSides"/>
                  <wp:docPr id="7" name="Afbeelding 7" descr="http://www.scrumup.com/blogimg/ch03/scrum_pill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rumup.com/blogimg/ch03/scrum_pilla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2535" cy="18802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38FE" w:rsidRPr="0092106E">
              <w:rPr>
                <w:noProof/>
              </w:rPr>
              <w:drawing>
                <wp:inline distT="0" distB="0" distL="0" distR="0" wp14:anchorId="53A67978" wp14:editId="79AED1F0">
                  <wp:extent cx="1751162" cy="2026542"/>
                  <wp:effectExtent l="0" t="0" r="1905" b="0"/>
                  <wp:docPr id="5" name="Afbeelding 5" descr="graphic-scrum-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scrum-team"/>
                          <pic:cNvPicPr>
                            <a:picLocks noChangeAspect="1" noChangeArrowheads="1"/>
                          </pic:cNvPicPr>
                        </pic:nvPicPr>
                        <pic:blipFill rotWithShape="1">
                          <a:blip r:embed="rId22">
                            <a:extLst>
                              <a:ext uri="{28A0092B-C50C-407E-A947-70E740481C1C}">
                                <a14:useLocalDpi xmlns:a14="http://schemas.microsoft.com/office/drawing/2010/main" val="0"/>
                              </a:ext>
                            </a:extLst>
                          </a:blip>
                          <a:srcRect l="27925"/>
                          <a:stretch/>
                        </pic:blipFill>
                        <pic:spPr bwMode="auto">
                          <a:xfrm>
                            <a:off x="0" y="0"/>
                            <a:ext cx="1760001" cy="2036771"/>
                          </a:xfrm>
                          <a:prstGeom prst="rect">
                            <a:avLst/>
                          </a:prstGeom>
                          <a:noFill/>
                          <a:ln>
                            <a:noFill/>
                          </a:ln>
                          <a:extLst>
                            <a:ext uri="{53640926-AAD7-44D8-BBD7-CCE9431645EC}">
                              <a14:shadowObscured xmlns:a14="http://schemas.microsoft.com/office/drawing/2010/main"/>
                            </a:ext>
                          </a:extLst>
                        </pic:spPr>
                      </pic:pic>
                    </a:graphicData>
                  </a:graphic>
                </wp:inline>
              </w:drawing>
            </w:r>
          </w:p>
          <w:p w14:paraId="4D15C936" w14:textId="77777777" w:rsidR="008D6F0E" w:rsidRPr="0092106E" w:rsidRDefault="008D6F0E" w:rsidP="00653CBB"/>
          <w:p w14:paraId="57D4F5B5" w14:textId="77777777" w:rsidR="000F7174" w:rsidRPr="0092106E" w:rsidRDefault="003F191C" w:rsidP="00653CBB">
            <w:r w:rsidRPr="0092106E">
              <w:t>Drie pijlers</w:t>
            </w:r>
            <w:r w:rsidR="000F7174" w:rsidRPr="0092106E">
              <w:t xml:space="preserve"> </w:t>
            </w:r>
            <w:r w:rsidRPr="0092106E">
              <w:t xml:space="preserve">vormen het fundament </w:t>
            </w:r>
            <w:r w:rsidR="000F7174" w:rsidRPr="0092106E">
              <w:t>bij Scrum</w:t>
            </w:r>
            <w:r w:rsidRPr="0092106E">
              <w:t xml:space="preserve">: </w:t>
            </w:r>
            <w:r w:rsidR="000F7174" w:rsidRPr="0092106E">
              <w:t>transpara</w:t>
            </w:r>
            <w:r w:rsidRPr="0092106E">
              <w:t>n</w:t>
            </w:r>
            <w:r w:rsidR="000F7174" w:rsidRPr="0092106E">
              <w:t>tie</w:t>
            </w:r>
            <w:r w:rsidR="008D6F0E" w:rsidRPr="0092106E">
              <w:t xml:space="preserve">, inspectie en aanpassing. </w:t>
            </w:r>
            <w:r w:rsidRPr="0092106E">
              <w:t xml:space="preserve">Kort samengevat: het eindresultaat zal beter worden naarmate iedereen open is over het proces; de voortgang t.o.v. het doel vaak wordt bekeken en wordt bijgestuurd als dat nodig is. Om het team bij deze aspecten te helpen </w:t>
            </w:r>
            <w:r w:rsidR="0024074C" w:rsidRPr="0092106E">
              <w:t xml:space="preserve">zal er een </w:t>
            </w:r>
            <w:r w:rsidR="0024074C" w:rsidRPr="0092106E">
              <w:rPr>
                <w:b/>
              </w:rPr>
              <w:t xml:space="preserve">Scrum </w:t>
            </w:r>
            <w:r w:rsidR="00BA1CB2" w:rsidRPr="0092106E">
              <w:rPr>
                <w:b/>
              </w:rPr>
              <w:t>Coach</w:t>
            </w:r>
            <w:r w:rsidR="0024074C" w:rsidRPr="0092106E">
              <w:t xml:space="preserve"> aan jullie worden gekoppeld.</w:t>
            </w:r>
            <w:r w:rsidR="00B174C4" w:rsidRPr="0092106E">
              <w:t xml:space="preserve"> Hij zorgt dat iedereen scrum</w:t>
            </w:r>
            <w:r w:rsidR="00BE4D00" w:rsidRPr="0092106E">
              <w:t xml:space="preserve"> kent en de regels die daar bij horen volgt. Hij zal proberen eventuele belemmeringen </w:t>
            </w:r>
            <w:r w:rsidR="00BA1CB2" w:rsidRPr="0092106E">
              <w:t>bespreekbaar te maken</w:t>
            </w:r>
            <w:r w:rsidR="00BE4D00" w:rsidRPr="0092106E">
              <w:t>, zodat het team zo optimaal mogelijk aan het werk kan.</w:t>
            </w:r>
          </w:p>
          <w:p w14:paraId="1FE2F979" w14:textId="77777777" w:rsidR="003F191C" w:rsidRPr="0092106E" w:rsidRDefault="003F191C" w:rsidP="00653CBB"/>
          <w:p w14:paraId="61894CD4" w14:textId="77777777" w:rsidR="008D6F0E" w:rsidRPr="0092106E" w:rsidRDefault="0024074C" w:rsidP="00653CBB">
            <w:r w:rsidRPr="0092106E">
              <w:t xml:space="preserve">Om inhoudelijk meer over Scrum te weten te komen, open dan de workshop “Samenvatting van Scrum” die op </w:t>
            </w:r>
            <w:hyperlink r:id="rId23" w:history="1">
              <w:proofErr w:type="spellStart"/>
              <w:r w:rsidRPr="0092106E">
                <w:rPr>
                  <w:rStyle w:val="Hyperlink"/>
                  <w:color w:val="auto"/>
                </w:rPr>
                <w:t>OnderwijsOnline</w:t>
              </w:r>
              <w:proofErr w:type="spellEnd"/>
            </w:hyperlink>
            <w:r w:rsidRPr="0092106E">
              <w:t xml:space="preserve"> te vinden is. Daar vind je ook </w:t>
            </w:r>
            <w:r w:rsidR="00A53F44" w:rsidRPr="0092106E">
              <w:t>een verwijzing naar andere bronnen voor verdieping.</w:t>
            </w:r>
          </w:p>
          <w:p w14:paraId="6B5551DB" w14:textId="77777777" w:rsidR="000F7174" w:rsidRPr="0092106E" w:rsidRDefault="000F7174" w:rsidP="00653CBB"/>
          <w:p w14:paraId="43322D87" w14:textId="77777777" w:rsidR="002F356D" w:rsidRPr="0092106E" w:rsidRDefault="00D875C7" w:rsidP="003A76E1">
            <w:pPr>
              <w:pStyle w:val="Kop2"/>
            </w:pPr>
            <w:bookmarkStart w:id="18" w:name="_Toc505697522"/>
            <w:r w:rsidRPr="0092106E">
              <w:lastRenderedPageBreak/>
              <w:t>f</w:t>
            </w:r>
            <w:r w:rsidR="003A76E1" w:rsidRPr="0092106E">
              <w:t>asering</w:t>
            </w:r>
            <w:r w:rsidRPr="0092106E">
              <w:t xml:space="preserve"> en werkwijze</w:t>
            </w:r>
            <w:bookmarkEnd w:id="18"/>
          </w:p>
          <w:p w14:paraId="77096E54" w14:textId="77777777" w:rsidR="00B47C19" w:rsidRPr="0092106E" w:rsidRDefault="00B47C19" w:rsidP="00B47C19"/>
          <w:p w14:paraId="3FDA87FF" w14:textId="77777777" w:rsidR="00B47C19" w:rsidRPr="0092106E" w:rsidRDefault="00B47C19" w:rsidP="00D875C7">
            <w:pPr>
              <w:pStyle w:val="Kop3"/>
            </w:pPr>
            <w:bookmarkStart w:id="19" w:name="_Toc505697523"/>
            <w:proofErr w:type="spellStart"/>
            <w:r w:rsidRPr="0092106E">
              <w:t>preGame</w:t>
            </w:r>
            <w:bookmarkEnd w:id="19"/>
            <w:proofErr w:type="spellEnd"/>
          </w:p>
          <w:p w14:paraId="3DA028AA" w14:textId="77777777" w:rsidR="00B47C19" w:rsidRPr="0092106E" w:rsidRDefault="00B47C19" w:rsidP="00B47C19">
            <w:r w:rsidRPr="0092106E">
              <w:t>Vóór het echte ontwikkelwerk van start kan gaan zal er eerst nog wat voorwerk gedaan moeten worden.</w:t>
            </w:r>
            <w:r w:rsidR="00D23E74" w:rsidRPr="0092106E">
              <w:t xml:space="preserve"> Dit wordt bij Scrum de </w:t>
            </w:r>
            <w:proofErr w:type="spellStart"/>
            <w:r w:rsidR="00D23E74" w:rsidRPr="0092106E">
              <w:t>preGam</w:t>
            </w:r>
            <w:r w:rsidR="008A62AB" w:rsidRPr="0092106E">
              <w:t>e</w:t>
            </w:r>
            <w:proofErr w:type="spellEnd"/>
            <w:r w:rsidR="008A62AB" w:rsidRPr="0092106E">
              <w:t xml:space="preserve"> fase genoemd (of soms Sprint 0</w:t>
            </w:r>
            <w:r w:rsidR="00D23E74" w:rsidRPr="0092106E">
              <w:t>).</w:t>
            </w:r>
            <w:r w:rsidRPr="0092106E">
              <w:t xml:space="preserve"> In deze fase maken jullie o.a. een </w:t>
            </w:r>
            <w:r w:rsidRPr="0092106E">
              <w:rPr>
                <w:b/>
                <w:i/>
              </w:rPr>
              <w:t>Plan van Aanpak</w:t>
            </w:r>
            <w:r w:rsidRPr="0092106E">
              <w:t>. Zie dit als een contract tussen de opdrachtgever (</w:t>
            </w:r>
            <w:proofErr w:type="spellStart"/>
            <w:r w:rsidRPr="0092106E">
              <w:t>iConcepts</w:t>
            </w:r>
            <w:proofErr w:type="spellEnd"/>
            <w:r w:rsidRPr="0092106E">
              <w:t xml:space="preserve">) en jullie als projectgroep. Onder welke voorwaarden kunnen jullie de opdracht oppakken? Wat zijn belangrijke risico’s in dit project en hoe wordt daar mee omgegaan? Hoe ziet de planning er uit? Welke partij heeft welke verantwoordelijkheden? Deze zaken moeten worden vastgelegd! Tevens is dit een mooie </w:t>
            </w:r>
            <w:r w:rsidR="002A1286" w:rsidRPr="0092106E">
              <w:t>gelegenheid</w:t>
            </w:r>
            <w:r w:rsidRPr="0092106E">
              <w:t xml:space="preserve"> </w:t>
            </w:r>
            <w:r w:rsidR="002A1286" w:rsidRPr="0092106E">
              <w:t>om te</w:t>
            </w:r>
            <w:r w:rsidRPr="0092106E">
              <w:t xml:space="preserve"> laten zien dat jullie de opdracht goed begrijpen.</w:t>
            </w:r>
          </w:p>
          <w:p w14:paraId="4444D23B" w14:textId="77777777" w:rsidR="00B47C19" w:rsidRPr="0092106E" w:rsidRDefault="00B47C19" w:rsidP="00B47C19"/>
          <w:p w14:paraId="1F41FE6C" w14:textId="77777777" w:rsidR="00A42728" w:rsidRPr="0092106E" w:rsidRDefault="00B47C19" w:rsidP="00B47C19">
            <w:r w:rsidRPr="0092106E">
              <w:t xml:space="preserve">Daarnaast wordt in de </w:t>
            </w:r>
            <w:proofErr w:type="spellStart"/>
            <w:r w:rsidRPr="0092106E">
              <w:t>preGame</w:t>
            </w:r>
            <w:proofErr w:type="spellEnd"/>
            <w:r w:rsidRPr="0092106E">
              <w:t xml:space="preserve"> de </w:t>
            </w:r>
            <w:r w:rsidR="00D23E74" w:rsidRPr="0092106E">
              <w:rPr>
                <w:b/>
              </w:rPr>
              <w:t>high level architectuur</w:t>
            </w:r>
            <w:r w:rsidRPr="0092106E">
              <w:t xml:space="preserve"> </w:t>
            </w:r>
            <w:r w:rsidR="00D23E74" w:rsidRPr="0092106E">
              <w:t xml:space="preserve">en het </w:t>
            </w:r>
            <w:r w:rsidR="00D23E74" w:rsidRPr="0092106E">
              <w:rPr>
                <w:b/>
              </w:rPr>
              <w:t>high level design</w:t>
            </w:r>
            <w:r w:rsidR="00D23E74" w:rsidRPr="0092106E">
              <w:t xml:space="preserve"> bepaald. </w:t>
            </w:r>
            <w:r w:rsidR="00A42728" w:rsidRPr="0092106E">
              <w:t xml:space="preserve">Met </w:t>
            </w:r>
            <w:r w:rsidR="00A42728" w:rsidRPr="0092106E">
              <w:rPr>
                <w:u w:val="single"/>
              </w:rPr>
              <w:t>high level architectuur</w:t>
            </w:r>
            <w:r w:rsidR="00A42728" w:rsidRPr="0092106E">
              <w:t xml:space="preserve"> worden de globale softwarecomponenten in beeld gebracht: welke servers zijn er? Hoe zijn ze aan elkaar verbonden? Welke softwaresystemen worden gebruikt? Welke stakeholders zijn er en hoe kunnen ze het systeem gebruiken? Zijn er afhankelijkheden van andere systemen? </w:t>
            </w:r>
            <w:r w:rsidR="001C00C2" w:rsidRPr="0092106E">
              <w:t xml:space="preserve">Welke zaken moeten goed worden beveiligd? </w:t>
            </w:r>
            <w:r w:rsidR="0025588B" w:rsidRPr="0092106E">
              <w:t>Welke componenten hebben we nodig?</w:t>
            </w:r>
          </w:p>
          <w:p w14:paraId="41CA38AC" w14:textId="77777777" w:rsidR="008634BA" w:rsidRPr="0092106E" w:rsidRDefault="008634BA" w:rsidP="00B47C19"/>
          <w:p w14:paraId="05ECE43F" w14:textId="77777777" w:rsidR="008634BA" w:rsidRPr="0092106E" w:rsidRDefault="008634BA" w:rsidP="00B47C19">
            <w:r w:rsidRPr="0092106E">
              <w:t>Het doel hiervan is in het team een gedeelde visie op het product te krijgen en de grootste risico’s in kaart te brengen.</w:t>
            </w:r>
          </w:p>
          <w:p w14:paraId="6BFCFC7B" w14:textId="77777777" w:rsidR="0025588B" w:rsidRPr="0092106E" w:rsidRDefault="00D23E74" w:rsidP="00B47C19">
            <w:r w:rsidRPr="0092106E">
              <w:t xml:space="preserve">Dit is dus hét moment om </w:t>
            </w:r>
            <w:r w:rsidRPr="0092106E">
              <w:rPr>
                <w:b/>
              </w:rPr>
              <w:t>het onderzoek naar het Front-End Framework</w:t>
            </w:r>
            <w:r w:rsidRPr="0092106E">
              <w:t xml:space="preserve"> te doen. </w:t>
            </w:r>
          </w:p>
          <w:p w14:paraId="636EF258" w14:textId="77777777" w:rsidR="0025588B" w:rsidRPr="0092106E" w:rsidRDefault="00187C7D" w:rsidP="00B47C19">
            <w:r w:rsidRPr="0092106E">
              <w:rPr>
                <w:noProof/>
              </w:rPr>
              <w:drawing>
                <wp:anchor distT="0" distB="0" distL="114300" distR="114300" simplePos="0" relativeHeight="251633664" behindDoc="0" locked="0" layoutInCell="1" allowOverlap="1" wp14:anchorId="78ACEBD6" wp14:editId="42B8E3F1">
                  <wp:simplePos x="0" y="0"/>
                  <wp:positionH relativeFrom="column">
                    <wp:posOffset>-180340</wp:posOffset>
                  </wp:positionH>
                  <wp:positionV relativeFrom="paragraph">
                    <wp:posOffset>133985</wp:posOffset>
                  </wp:positionV>
                  <wp:extent cx="2690528" cy="1685925"/>
                  <wp:effectExtent l="0" t="0" r="0" b="0"/>
                  <wp:wrapNone/>
                  <wp:docPr id="24" name="Afbeelding 24" descr="http://www.semanticsoftware.info/system/files/images/design_high.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manticsoftware.info/system/files/images/design_high.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0528"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3F6F5" w14:textId="77777777" w:rsidR="00EF2684" w:rsidRPr="0092106E" w:rsidRDefault="00967A45" w:rsidP="00B47C19">
            <w:r w:rsidRPr="0092106E">
              <w:rPr>
                <w:noProof/>
              </w:rPr>
              <w:drawing>
                <wp:anchor distT="0" distB="0" distL="114300" distR="114300" simplePos="0" relativeHeight="251695104" behindDoc="0" locked="0" layoutInCell="1" allowOverlap="1" wp14:anchorId="5CEEF93C" wp14:editId="4A0D62DA">
                  <wp:simplePos x="0" y="0"/>
                  <wp:positionH relativeFrom="column">
                    <wp:posOffset>2741886</wp:posOffset>
                  </wp:positionH>
                  <wp:positionV relativeFrom="paragraph">
                    <wp:posOffset>105410</wp:posOffset>
                  </wp:positionV>
                  <wp:extent cx="2445488" cy="1464913"/>
                  <wp:effectExtent l="0" t="0" r="0" b="2540"/>
                  <wp:wrapNone/>
                  <wp:docPr id="30" name="Afbeelding 30" descr="https://media.balsamiq.com/img/support/docs/m4d/sitemap-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balsamiq.com/img/support/docs/m4d/sitemap-horizont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88" cy="1464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2684" w:rsidRPr="0092106E">
              <w:t xml:space="preserve"> </w:t>
            </w:r>
          </w:p>
          <w:p w14:paraId="5A35D870" w14:textId="77777777" w:rsidR="00187C7D" w:rsidRPr="0092106E" w:rsidRDefault="00187C7D" w:rsidP="00B47C19"/>
          <w:p w14:paraId="5EBD2CCF" w14:textId="77777777" w:rsidR="00187C7D" w:rsidRPr="0092106E" w:rsidRDefault="00187C7D" w:rsidP="00B47C19"/>
          <w:p w14:paraId="1A6CDF29" w14:textId="77777777" w:rsidR="00187C7D" w:rsidRPr="0092106E" w:rsidRDefault="00187C7D" w:rsidP="00B47C19"/>
          <w:p w14:paraId="5DB9F931" w14:textId="77777777" w:rsidR="00187C7D" w:rsidRPr="0092106E" w:rsidRDefault="00187C7D" w:rsidP="00B47C19"/>
          <w:p w14:paraId="4299A9B6" w14:textId="77777777" w:rsidR="00187C7D" w:rsidRPr="0092106E" w:rsidRDefault="00187C7D" w:rsidP="00B47C19"/>
          <w:p w14:paraId="1C108DF3" w14:textId="77777777" w:rsidR="00187C7D" w:rsidRPr="0092106E" w:rsidRDefault="00187C7D" w:rsidP="00B47C19"/>
          <w:p w14:paraId="42226D28" w14:textId="77777777" w:rsidR="00187C7D" w:rsidRPr="0092106E" w:rsidRDefault="00187C7D" w:rsidP="00B47C19"/>
          <w:p w14:paraId="3DC2751E" w14:textId="77777777" w:rsidR="00187C7D" w:rsidRPr="0092106E" w:rsidRDefault="00187C7D" w:rsidP="00B47C19"/>
          <w:p w14:paraId="6813D4B7" w14:textId="77777777" w:rsidR="008634BA" w:rsidRPr="0092106E" w:rsidRDefault="00BA595C" w:rsidP="00B47C19">
            <w:r w:rsidRPr="0092106E">
              <w:rPr>
                <w:noProof/>
              </w:rPr>
              <w:drawing>
                <wp:anchor distT="0" distB="0" distL="114300" distR="114300" simplePos="0" relativeHeight="251658240" behindDoc="0" locked="0" layoutInCell="1" allowOverlap="1" wp14:anchorId="73267527" wp14:editId="5F205A3A">
                  <wp:simplePos x="0" y="0"/>
                  <wp:positionH relativeFrom="column">
                    <wp:posOffset>2955925</wp:posOffset>
                  </wp:positionH>
                  <wp:positionV relativeFrom="paragraph">
                    <wp:posOffset>573405</wp:posOffset>
                  </wp:positionV>
                  <wp:extent cx="1838325" cy="1855470"/>
                  <wp:effectExtent l="0" t="0" r="0" b="0"/>
                  <wp:wrapNone/>
                  <wp:docPr id="29" name="Afbeelding 29" descr="Style Guide - e-commerce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yle Guide - e-commerce app "/>
                          <pic:cNvPicPr>
                            <a:picLocks noChangeAspect="1" noChangeArrowheads="1"/>
                          </pic:cNvPicPr>
                        </pic:nvPicPr>
                        <pic:blipFill rotWithShape="1">
                          <a:blip r:embed="rId26">
                            <a:extLst>
                              <a:ext uri="{28A0092B-C50C-407E-A947-70E740481C1C}">
                                <a14:useLocalDpi xmlns:a14="http://schemas.microsoft.com/office/drawing/2010/main" val="0"/>
                              </a:ext>
                            </a:extLst>
                          </a:blip>
                          <a:srcRect l="37500" t="20320" r="3320"/>
                          <a:stretch/>
                        </pic:blipFill>
                        <pic:spPr bwMode="auto">
                          <a:xfrm>
                            <a:off x="0" y="0"/>
                            <a:ext cx="1838325" cy="1855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106E">
              <w:rPr>
                <w:noProof/>
              </w:rPr>
              <w:drawing>
                <wp:anchor distT="0" distB="0" distL="114300" distR="114300" simplePos="0" relativeHeight="251678720" behindDoc="0" locked="0" layoutInCell="1" allowOverlap="1" wp14:anchorId="0EFB0506" wp14:editId="7E9617EA">
                  <wp:simplePos x="0" y="0"/>
                  <wp:positionH relativeFrom="column">
                    <wp:posOffset>-24130</wp:posOffset>
                  </wp:positionH>
                  <wp:positionV relativeFrom="paragraph">
                    <wp:posOffset>577215</wp:posOffset>
                  </wp:positionV>
                  <wp:extent cx="2761615" cy="1914525"/>
                  <wp:effectExtent l="0" t="0" r="635" b="0"/>
                  <wp:wrapNone/>
                  <wp:docPr id="28" name="Afbeelding 28" descr="Hagan Creative Brand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gan Creative Brand Guide"/>
                          <pic:cNvPicPr>
                            <a:picLocks noChangeAspect="1" noChangeArrowheads="1"/>
                          </pic:cNvPicPr>
                        </pic:nvPicPr>
                        <pic:blipFill rotWithShape="1">
                          <a:blip r:embed="rId27">
                            <a:extLst>
                              <a:ext uri="{28A0092B-C50C-407E-A947-70E740481C1C}">
                                <a14:useLocalDpi xmlns:a14="http://schemas.microsoft.com/office/drawing/2010/main" val="0"/>
                              </a:ext>
                            </a:extLst>
                          </a:blip>
                          <a:srcRect l="8163" t="11657" r="8420" b="11231"/>
                          <a:stretch/>
                        </pic:blipFill>
                        <pic:spPr bwMode="auto">
                          <a:xfrm>
                            <a:off x="0" y="0"/>
                            <a:ext cx="2761615" cy="191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3E74" w:rsidRPr="0092106E">
              <w:t>Ook kan op dit moment de globale uitstraling van de site bepaald worden</w:t>
            </w:r>
            <w:r w:rsidR="0021223B" w:rsidRPr="0092106E">
              <w:t xml:space="preserve">, </w:t>
            </w:r>
            <w:r w:rsidR="0021223B" w:rsidRPr="0092106E">
              <w:rPr>
                <w:u w:val="single"/>
              </w:rPr>
              <w:t>het high level design</w:t>
            </w:r>
            <w:r w:rsidR="00D23E74" w:rsidRPr="0092106E">
              <w:t>: welk kleurschema wordt gebruikt</w:t>
            </w:r>
            <w:r w:rsidR="0025588B" w:rsidRPr="0092106E">
              <w:t>?</w:t>
            </w:r>
            <w:r w:rsidR="002A1286" w:rsidRPr="0092106E">
              <w:t xml:space="preserve"> W</w:t>
            </w:r>
            <w:r w:rsidR="00D23E74" w:rsidRPr="0092106E">
              <w:t>elke kleuren passen mooi voor de actieknoppen (call-</w:t>
            </w:r>
            <w:proofErr w:type="spellStart"/>
            <w:r w:rsidR="00D23E74" w:rsidRPr="0092106E">
              <w:t>to</w:t>
            </w:r>
            <w:proofErr w:type="spellEnd"/>
            <w:r w:rsidR="00D23E74" w:rsidRPr="0092106E">
              <w:t>-action)</w:t>
            </w:r>
            <w:r w:rsidR="0025588B" w:rsidRPr="0092106E">
              <w:t>?</w:t>
            </w:r>
            <w:r w:rsidR="002A1286" w:rsidRPr="0092106E">
              <w:t xml:space="preserve">  W</w:t>
            </w:r>
            <w:r w:rsidR="00D23E74" w:rsidRPr="0092106E">
              <w:t>elk font</w:t>
            </w:r>
            <w:r w:rsidR="0025588B" w:rsidRPr="0092106E">
              <w:t>?</w:t>
            </w:r>
            <w:r w:rsidR="002A1286" w:rsidRPr="0092106E">
              <w:t xml:space="preserve"> G</w:t>
            </w:r>
            <w:r w:rsidR="00D23E74" w:rsidRPr="0092106E">
              <w:t xml:space="preserve">ebruiken jullie een bepaalde designstijl? </w:t>
            </w:r>
          </w:p>
          <w:p w14:paraId="5BD461FF" w14:textId="77777777" w:rsidR="000C4E40" w:rsidRPr="0092106E" w:rsidRDefault="000C4E40" w:rsidP="00B47C19"/>
          <w:p w14:paraId="7DC05497" w14:textId="77777777" w:rsidR="000C4E40" w:rsidRPr="0092106E" w:rsidRDefault="000C4E40" w:rsidP="00B47C19"/>
          <w:p w14:paraId="567A26B5" w14:textId="77777777" w:rsidR="000C4E40" w:rsidRPr="0092106E" w:rsidRDefault="000C4E40" w:rsidP="00B47C19"/>
          <w:p w14:paraId="272BBF5A" w14:textId="77777777" w:rsidR="000C4E40" w:rsidRPr="0092106E" w:rsidRDefault="000C4E40" w:rsidP="00B47C19"/>
          <w:p w14:paraId="5458B21E" w14:textId="77777777" w:rsidR="000C4E40" w:rsidRPr="0092106E" w:rsidRDefault="000C4E40" w:rsidP="00B47C19"/>
          <w:p w14:paraId="69B5FB3E" w14:textId="77777777" w:rsidR="000C4E40" w:rsidRDefault="000C4E40" w:rsidP="00B47C19"/>
          <w:p w14:paraId="05746B45" w14:textId="77777777" w:rsidR="00BA595C" w:rsidRDefault="00BA595C" w:rsidP="00B47C19"/>
          <w:p w14:paraId="5E43DF33" w14:textId="77777777" w:rsidR="00BA595C" w:rsidRPr="0092106E" w:rsidRDefault="00BA595C" w:rsidP="00B47C19"/>
          <w:p w14:paraId="6CD69D03" w14:textId="77777777" w:rsidR="008634BA" w:rsidRPr="0092106E" w:rsidRDefault="008634BA" w:rsidP="00B47C19"/>
          <w:p w14:paraId="0052751A" w14:textId="77777777" w:rsidR="004074A2" w:rsidRPr="0092106E" w:rsidRDefault="008975CC" w:rsidP="00B47C19">
            <w:r w:rsidRPr="0092106E">
              <w:lastRenderedPageBreak/>
              <w:t>Ook</w:t>
            </w:r>
            <w:r w:rsidR="00D23E74" w:rsidRPr="0092106E">
              <w:t xml:space="preserve"> wordt de </w:t>
            </w:r>
            <w:r w:rsidR="00D23E74" w:rsidRPr="0092106E">
              <w:rPr>
                <w:b/>
              </w:rPr>
              <w:t>product</w:t>
            </w:r>
            <w:r w:rsidR="00D23E74" w:rsidRPr="0092106E">
              <w:t xml:space="preserve"> </w:t>
            </w:r>
            <w:proofErr w:type="spellStart"/>
            <w:r w:rsidR="00D23E74" w:rsidRPr="0092106E">
              <w:rPr>
                <w:b/>
              </w:rPr>
              <w:t>backlog</w:t>
            </w:r>
            <w:proofErr w:type="spellEnd"/>
            <w:r w:rsidR="00D23E74" w:rsidRPr="0092106E">
              <w:t xml:space="preserve"> </w:t>
            </w:r>
            <w:r w:rsidRPr="0092106E">
              <w:t>aangemaakt</w:t>
            </w:r>
            <w:r w:rsidR="00D23E74" w:rsidRPr="0092106E">
              <w:t>. Jullie kunnen hiervoor al een voorzet</w:t>
            </w:r>
            <w:r w:rsidRPr="0092106E">
              <w:t xml:space="preserve"> (op basis van de zaken die in deze casus zijn beschreven) vinden in </w:t>
            </w:r>
            <w:r w:rsidR="00195F8A" w:rsidRPr="0092106E">
              <w:fldChar w:fldCharType="begin"/>
            </w:r>
            <w:r w:rsidR="00195F8A" w:rsidRPr="0092106E">
              <w:instrText xml:space="preserve"> REF _Ref496792226 \h </w:instrText>
            </w:r>
            <w:r w:rsidR="00195F8A" w:rsidRPr="0092106E">
              <w:fldChar w:fldCharType="separate"/>
            </w:r>
            <w:r w:rsidR="00195F8A" w:rsidRPr="0092106E">
              <w:t xml:space="preserve">Bijlage 1: Initiële Product </w:t>
            </w:r>
            <w:proofErr w:type="spellStart"/>
            <w:r w:rsidR="00195F8A" w:rsidRPr="0092106E">
              <w:t>Backlog</w:t>
            </w:r>
            <w:proofErr w:type="spellEnd"/>
            <w:r w:rsidR="00195F8A" w:rsidRPr="0092106E">
              <w:fldChar w:fldCharType="end"/>
            </w:r>
            <w:r w:rsidRPr="0092106E">
              <w:t>.</w:t>
            </w:r>
            <w:r w:rsidR="00D23E74" w:rsidRPr="0092106E">
              <w:t xml:space="preserve"> In samenspraak met de product owner wordt deze geprioriteerd</w:t>
            </w:r>
            <w:r w:rsidRPr="0092106E">
              <w:t xml:space="preserve"> tijdens de </w:t>
            </w:r>
            <w:r w:rsidRPr="0092106E">
              <w:rPr>
                <w:b/>
              </w:rPr>
              <w:t>sprint planningsmeeting</w:t>
            </w:r>
            <w:r w:rsidR="00D23E74" w:rsidRPr="0092106E">
              <w:t>.</w:t>
            </w:r>
            <w:r w:rsidR="00AC1428" w:rsidRPr="0092106E">
              <w:t xml:space="preserve"> Als voorwerk op de planningsmeeting kan het team al </w:t>
            </w:r>
            <w:r w:rsidR="004074A2" w:rsidRPr="0092106E">
              <w:t xml:space="preserve">zo veel mogelijk </w:t>
            </w:r>
            <w:r w:rsidR="00AC1428" w:rsidRPr="0092106E">
              <w:t xml:space="preserve">acceptatiecriteria (..wanneer is deze user-story DONE..) bij de user </w:t>
            </w:r>
            <w:proofErr w:type="spellStart"/>
            <w:r w:rsidR="00AC1428" w:rsidRPr="0092106E">
              <w:t>stories</w:t>
            </w:r>
            <w:proofErr w:type="spellEnd"/>
            <w:r w:rsidR="00AC1428" w:rsidRPr="0092106E">
              <w:t xml:space="preserve"> noteren</w:t>
            </w:r>
            <w:r w:rsidR="004074A2" w:rsidRPr="0092106E">
              <w:t>, door de casusbijlagen goed door te nemen</w:t>
            </w:r>
            <w:r w:rsidR="00AC1428" w:rsidRPr="0092106E">
              <w:t>.</w:t>
            </w:r>
          </w:p>
          <w:p w14:paraId="76632768" w14:textId="77777777" w:rsidR="004074A2" w:rsidRPr="0092106E" w:rsidRDefault="004074A2" w:rsidP="00B47C19">
            <w:pPr>
              <w:rPr>
                <w:sz w:val="12"/>
              </w:rPr>
            </w:pPr>
          </w:p>
          <w:p w14:paraId="54EBAD21" w14:textId="77777777" w:rsidR="00D23E74" w:rsidRPr="0092106E" w:rsidRDefault="004074A2" w:rsidP="00B47C19">
            <w:r w:rsidRPr="0092106E">
              <w:rPr>
                <w:noProof/>
              </w:rPr>
              <w:drawing>
                <wp:inline distT="0" distB="0" distL="0" distR="0" wp14:anchorId="69D24C75" wp14:editId="77324466">
                  <wp:extent cx="4885504" cy="3419061"/>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96" t="1542" r="1822" b="2816"/>
                          <a:stretch/>
                        </pic:blipFill>
                        <pic:spPr bwMode="auto">
                          <a:xfrm>
                            <a:off x="0" y="0"/>
                            <a:ext cx="4895887" cy="3426327"/>
                          </a:xfrm>
                          <a:prstGeom prst="rect">
                            <a:avLst/>
                          </a:prstGeom>
                          <a:ln>
                            <a:noFill/>
                          </a:ln>
                          <a:extLst>
                            <a:ext uri="{53640926-AAD7-44D8-BBD7-CCE9431645EC}">
                              <a14:shadowObscured xmlns:a14="http://schemas.microsoft.com/office/drawing/2010/main"/>
                            </a:ext>
                          </a:extLst>
                        </pic:spPr>
                      </pic:pic>
                    </a:graphicData>
                  </a:graphic>
                </wp:inline>
              </w:drawing>
            </w:r>
            <w:r w:rsidR="00AC1428" w:rsidRPr="0092106E">
              <w:t xml:space="preserve"> </w:t>
            </w:r>
          </w:p>
          <w:p w14:paraId="705DA5E0" w14:textId="77777777" w:rsidR="00D23E74" w:rsidRPr="0092106E" w:rsidRDefault="00D23E74" w:rsidP="00B47C19"/>
          <w:p w14:paraId="53B168E0" w14:textId="77777777" w:rsidR="00BD5EFA" w:rsidRPr="0092106E" w:rsidRDefault="00BD5EFA" w:rsidP="00B47C19"/>
          <w:p w14:paraId="581145CC" w14:textId="77777777" w:rsidR="00D23E74" w:rsidRPr="0092106E" w:rsidRDefault="002B7065" w:rsidP="00D875C7">
            <w:pPr>
              <w:pStyle w:val="Kop3"/>
            </w:pPr>
            <w:bookmarkStart w:id="20" w:name="_Toc505697524"/>
            <w:r w:rsidRPr="0092106E">
              <w:t>g</w:t>
            </w:r>
            <w:r w:rsidR="00D23E74" w:rsidRPr="0092106E">
              <w:t>ame</w:t>
            </w:r>
            <w:bookmarkEnd w:id="20"/>
          </w:p>
          <w:p w14:paraId="29AF7695" w14:textId="77777777" w:rsidR="00D23E74" w:rsidRPr="0092106E" w:rsidRDefault="00D23E74" w:rsidP="00B47C19">
            <w:r w:rsidRPr="0092106E">
              <w:t xml:space="preserve">Het echte ontwikkelwerk kan nu beginnen. In 3 sprints zal er steeds een </w:t>
            </w:r>
            <w:r w:rsidR="0000314F" w:rsidRPr="0092106E">
              <w:t xml:space="preserve">nieuw </w:t>
            </w:r>
            <w:r w:rsidR="000F3336" w:rsidRPr="0092106E">
              <w:t xml:space="preserve">stuk aan het </w:t>
            </w:r>
            <w:r w:rsidRPr="0092106E">
              <w:t>product</w:t>
            </w:r>
            <w:r w:rsidR="000F3336" w:rsidRPr="0092106E">
              <w:t xml:space="preserve"> worden aangebouwd, op dusdanige wijze dat er steeds een </w:t>
            </w:r>
            <w:r w:rsidR="0065584C" w:rsidRPr="0092106E">
              <w:rPr>
                <w:u w:val="single"/>
              </w:rPr>
              <w:t xml:space="preserve">werkend </w:t>
            </w:r>
            <w:r w:rsidR="000F3336" w:rsidRPr="0092106E">
              <w:t>product wordt opgeleverd (iteratief incrementeel).</w:t>
            </w:r>
            <w:r w:rsidR="0000314F" w:rsidRPr="0092106E">
              <w:t xml:space="preserve"> Ontwikkelen van software is niet alleen programmeren! Het </w:t>
            </w:r>
            <w:r w:rsidR="00614B45" w:rsidRPr="0092106E">
              <w:t>loopt</w:t>
            </w:r>
            <w:r w:rsidR="0000314F" w:rsidRPr="0092106E">
              <w:t xml:space="preserve"> van analyseren, ontwerpkeuzes maken en vastleggen, het uitprogrammeren volgens ontwerp tot</w:t>
            </w:r>
            <w:r w:rsidR="00614B45" w:rsidRPr="0092106E">
              <w:t xml:space="preserve"> </w:t>
            </w:r>
            <w:r w:rsidR="0000314F" w:rsidRPr="0092106E">
              <w:t xml:space="preserve">aan het testen of de software voldoet aan de specificaties. </w:t>
            </w:r>
            <w:r w:rsidR="00614B45" w:rsidRPr="0092106E">
              <w:t>Elke sprint kent dus ook een aantal terugkerende activiteiten:</w:t>
            </w:r>
          </w:p>
          <w:p w14:paraId="4B64F2F1" w14:textId="77777777" w:rsidR="00CD31B4" w:rsidRPr="0092106E" w:rsidRDefault="00CD31B4" w:rsidP="00B47C19"/>
          <w:p w14:paraId="7AC8E5F5" w14:textId="77777777" w:rsidR="00D875C7" w:rsidRPr="0092106E" w:rsidRDefault="00D875C7" w:rsidP="00B47C19">
            <w:pPr>
              <w:rPr>
                <w:sz w:val="24"/>
              </w:rPr>
            </w:pPr>
            <w:r w:rsidRPr="0092106E">
              <w:rPr>
                <w:b/>
                <w:sz w:val="24"/>
              </w:rPr>
              <w:t>Sprint Planning meeting</w:t>
            </w:r>
          </w:p>
          <w:p w14:paraId="082AE31D" w14:textId="77777777" w:rsidR="00DF0B87" w:rsidRPr="0092106E" w:rsidRDefault="00D875C7" w:rsidP="00B47C19">
            <w:r w:rsidRPr="0092106E">
              <w:t>Elke</w:t>
            </w:r>
            <w:r w:rsidR="00CD31B4" w:rsidRPr="0092106E">
              <w:t xml:space="preserve"> fase start met een Sprint Planning meeting. Hier wordt door de product owner in samenspraak met het team bekeken welke user-</w:t>
            </w:r>
            <w:proofErr w:type="spellStart"/>
            <w:r w:rsidR="00CD31B4" w:rsidRPr="0092106E">
              <w:t>stories</w:t>
            </w:r>
            <w:proofErr w:type="spellEnd"/>
            <w:r w:rsidR="00CD31B4" w:rsidRPr="0092106E">
              <w:t xml:space="preserve"> er komende sprint (2 weken) worden opgepakt en waar deze user-</w:t>
            </w:r>
            <w:proofErr w:type="spellStart"/>
            <w:r w:rsidR="00CD31B4" w:rsidRPr="0092106E">
              <w:t>stories</w:t>
            </w:r>
            <w:proofErr w:type="spellEnd"/>
            <w:r w:rsidR="00CD31B4" w:rsidRPr="0092106E">
              <w:t xml:space="preserve"> aan moeten voldoen (acceptatiecriteria / </w:t>
            </w:r>
            <w:proofErr w:type="spellStart"/>
            <w:r w:rsidR="00CD31B4" w:rsidRPr="0092106E">
              <w:t>definition</w:t>
            </w:r>
            <w:proofErr w:type="spellEnd"/>
            <w:r w:rsidR="00CD31B4" w:rsidRPr="0092106E">
              <w:t xml:space="preserve"> of </w:t>
            </w:r>
            <w:proofErr w:type="spellStart"/>
            <w:r w:rsidR="00CD31B4" w:rsidRPr="0092106E">
              <w:t>done</w:t>
            </w:r>
            <w:proofErr w:type="spellEnd"/>
            <w:r w:rsidR="00CD31B4" w:rsidRPr="0092106E">
              <w:t>).</w:t>
            </w:r>
            <w:r w:rsidR="00DF0B87" w:rsidRPr="0092106E">
              <w:t xml:space="preserve"> Deze user </w:t>
            </w:r>
            <w:proofErr w:type="spellStart"/>
            <w:r w:rsidR="00DF0B87" w:rsidRPr="0092106E">
              <w:t>stories</w:t>
            </w:r>
            <w:proofErr w:type="spellEnd"/>
            <w:r w:rsidR="00DF0B87" w:rsidRPr="0092106E">
              <w:t xml:space="preserve"> worden niet lukraak gekozen; ze zijn geprioriteerd op waarde voor de business en geclusterd zodat er een duidelijk samenhangend doel kan worden bepaald: </w:t>
            </w:r>
            <w:r w:rsidR="00DF0B87" w:rsidRPr="0092106E">
              <w:rPr>
                <w:b/>
              </w:rPr>
              <w:t>sprint goal</w:t>
            </w:r>
            <w:r w:rsidR="00DF0B87" w:rsidRPr="0092106E">
              <w:t xml:space="preserve">. </w:t>
            </w:r>
          </w:p>
          <w:p w14:paraId="705793CB" w14:textId="77777777" w:rsidR="00DF0B87" w:rsidRPr="0092106E" w:rsidRDefault="00D94064" w:rsidP="00B47C19">
            <w:pPr>
              <w:rPr>
                <w:sz w:val="14"/>
              </w:rPr>
            </w:pPr>
            <w:r w:rsidRPr="0092106E">
              <w:rPr>
                <w:noProof/>
              </w:rPr>
              <w:lastRenderedPageBreak/>
              <w:drawing>
                <wp:anchor distT="0" distB="0" distL="114300" distR="114300" simplePos="0" relativeHeight="251706368" behindDoc="0" locked="0" layoutInCell="1" allowOverlap="1" wp14:anchorId="488C1B37" wp14:editId="5E76FB62">
                  <wp:simplePos x="0" y="0"/>
                  <wp:positionH relativeFrom="column">
                    <wp:posOffset>-1270</wp:posOffset>
                  </wp:positionH>
                  <wp:positionV relativeFrom="paragraph">
                    <wp:posOffset>18415</wp:posOffset>
                  </wp:positionV>
                  <wp:extent cx="2200275" cy="1612265"/>
                  <wp:effectExtent l="0" t="0" r="9525" b="6985"/>
                  <wp:wrapSquare wrapText="bothSides"/>
                  <wp:docPr id="32" name="Afbeelding 32" descr="http://www.romanpichler.com/wp-content/uploads/2012/12/SprintGo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omanpichler.com/wp-content/uploads/2012/12/SprintGoalOver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0275" cy="161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DBECA" w14:textId="77777777" w:rsidR="003D2F5D" w:rsidRPr="0092106E" w:rsidRDefault="00DF0B87" w:rsidP="00DF0B87">
            <w:pPr>
              <w:rPr>
                <w:noProof/>
              </w:rPr>
            </w:pPr>
            <w:r w:rsidRPr="0092106E">
              <w:rPr>
                <w:noProof/>
              </w:rPr>
              <w:t>Sprint goals helpen bij</w:t>
            </w:r>
            <w:r w:rsidR="00D94064" w:rsidRPr="0092106E">
              <w:rPr>
                <w:noProof/>
              </w:rPr>
              <w:t>:</w:t>
            </w:r>
            <w:r w:rsidRPr="0092106E">
              <w:rPr>
                <w:noProof/>
              </w:rPr>
              <w:t xml:space="preserve"> </w:t>
            </w:r>
          </w:p>
          <w:p w14:paraId="721D48E3" w14:textId="77777777" w:rsidR="00D94064" w:rsidRPr="0092106E" w:rsidRDefault="00DF0B87" w:rsidP="003D2F5D">
            <w:pPr>
              <w:pStyle w:val="Lijstalinea"/>
              <w:numPr>
                <w:ilvl w:val="0"/>
                <w:numId w:val="43"/>
              </w:numPr>
              <w:rPr>
                <w:noProof/>
              </w:rPr>
            </w:pPr>
            <w:r w:rsidRPr="0092106E">
              <w:rPr>
                <w:noProof/>
              </w:rPr>
              <w:t xml:space="preserve">commitment </w:t>
            </w:r>
          </w:p>
          <w:p w14:paraId="68820FE4" w14:textId="77777777" w:rsidR="00DF0B87" w:rsidRPr="0092106E" w:rsidRDefault="00BD5EFA" w:rsidP="00D94064">
            <w:pPr>
              <w:ind w:left="720"/>
              <w:rPr>
                <w:b/>
                <w:i/>
                <w:noProof/>
              </w:rPr>
            </w:pPr>
            <w:r w:rsidRPr="0092106E">
              <w:rPr>
                <w:noProof/>
              </w:rPr>
              <w:t xml:space="preserve">              </w:t>
            </w:r>
            <w:r w:rsidR="00D94064" w:rsidRPr="0092106E">
              <w:rPr>
                <w:b/>
                <w:i/>
                <w:noProof/>
                <w:sz w:val="18"/>
              </w:rPr>
              <w:t>“</w:t>
            </w:r>
            <w:r w:rsidR="00DF0B87" w:rsidRPr="0092106E">
              <w:rPr>
                <w:b/>
                <w:i/>
                <w:noProof/>
                <w:sz w:val="18"/>
              </w:rPr>
              <w:t>dit gaan we samen voor elkaar krijgen!</w:t>
            </w:r>
            <w:r w:rsidR="00D94064" w:rsidRPr="0092106E">
              <w:rPr>
                <w:b/>
                <w:i/>
                <w:noProof/>
                <w:sz w:val="18"/>
              </w:rPr>
              <w:t>”</w:t>
            </w:r>
          </w:p>
          <w:p w14:paraId="60A89F87" w14:textId="77777777" w:rsidR="003D2F5D" w:rsidRPr="0092106E" w:rsidRDefault="003D2F5D" w:rsidP="003D2F5D">
            <w:pPr>
              <w:pStyle w:val="Lijstalinea"/>
              <w:numPr>
                <w:ilvl w:val="0"/>
                <w:numId w:val="43"/>
              </w:numPr>
              <w:rPr>
                <w:noProof/>
              </w:rPr>
            </w:pPr>
            <w:r w:rsidRPr="0092106E">
              <w:rPr>
                <w:noProof/>
              </w:rPr>
              <w:t>het prioriteren van de taken</w:t>
            </w:r>
          </w:p>
          <w:p w14:paraId="3FFCE7FE" w14:textId="77777777" w:rsidR="003D2F5D" w:rsidRPr="0092106E" w:rsidRDefault="003D2F5D" w:rsidP="003D2F5D">
            <w:pPr>
              <w:pStyle w:val="Lijstalinea"/>
              <w:numPr>
                <w:ilvl w:val="0"/>
                <w:numId w:val="43"/>
              </w:numPr>
              <w:rPr>
                <w:noProof/>
              </w:rPr>
            </w:pPr>
            <w:r w:rsidRPr="0092106E">
              <w:rPr>
                <w:noProof/>
              </w:rPr>
              <w:t>de communicatie naar stakeholders</w:t>
            </w:r>
          </w:p>
          <w:p w14:paraId="645CCEF7" w14:textId="77777777" w:rsidR="00DF0B87" w:rsidRPr="0092106E" w:rsidRDefault="00DF0B87" w:rsidP="00DF0B87"/>
          <w:p w14:paraId="577CD5D0" w14:textId="77777777" w:rsidR="00DF0B87" w:rsidRPr="0092106E" w:rsidRDefault="00DF0B87" w:rsidP="00DF0B87"/>
          <w:p w14:paraId="6B235E9B" w14:textId="77777777" w:rsidR="00D94064" w:rsidRPr="0092106E" w:rsidRDefault="00D94064" w:rsidP="00DF0B87"/>
          <w:p w14:paraId="46F15C8A" w14:textId="77777777" w:rsidR="00BD5EFA" w:rsidRPr="0092106E" w:rsidRDefault="00BD5EFA" w:rsidP="00DF0B87"/>
          <w:p w14:paraId="3477FA44" w14:textId="77777777" w:rsidR="00DF0B87" w:rsidRPr="0092106E" w:rsidRDefault="00DF0B87" w:rsidP="00DF0B87">
            <w:r w:rsidRPr="0092106E">
              <w:t>Na de Sprint Planning</w:t>
            </w:r>
            <w:r w:rsidRPr="0092106E">
              <w:rPr>
                <w:b/>
              </w:rPr>
              <w:t xml:space="preserve"> </w:t>
            </w:r>
            <w:r w:rsidRPr="0092106E">
              <w:t xml:space="preserve">bijeenkomst met de product owner is er dus een </w:t>
            </w:r>
            <w:r w:rsidRPr="0092106E">
              <w:rPr>
                <w:u w:val="single"/>
              </w:rPr>
              <w:t>sprint goal</w:t>
            </w:r>
            <w:r w:rsidRPr="0092106E">
              <w:t xml:space="preserve"> bepaald. Plak dit bovenaan prominent aanwezig op het bord, zodat iedereen </w:t>
            </w:r>
            <w:r w:rsidR="00614B45" w:rsidRPr="0092106E">
              <w:t>al</w:t>
            </w:r>
            <w:r w:rsidRPr="0092106E">
              <w:t>tijd kan zien wat het doel is en dat al het werk wat er opgepakt wordt aan dat doel moet bijdragen!</w:t>
            </w:r>
          </w:p>
          <w:p w14:paraId="79C8DE43" w14:textId="77777777" w:rsidR="0065584C" w:rsidRPr="0092106E" w:rsidRDefault="0065584C" w:rsidP="00DF0B87"/>
          <w:p w14:paraId="2A03AF32" w14:textId="77777777" w:rsidR="00DF0B87" w:rsidRPr="0092106E" w:rsidRDefault="00DF0B87" w:rsidP="00DF0B87">
            <w:r w:rsidRPr="0092106E">
              <w:t>Daarnaast zijn een aantal user-</w:t>
            </w:r>
            <w:proofErr w:type="spellStart"/>
            <w:r w:rsidRPr="0092106E">
              <w:t>stories</w:t>
            </w:r>
            <w:proofErr w:type="spellEnd"/>
            <w:r w:rsidRPr="0092106E">
              <w:t xml:space="preserve"> geselecteerd om in de sprint te worden uitgewerkt. Deze user-</w:t>
            </w:r>
            <w:proofErr w:type="spellStart"/>
            <w:r w:rsidRPr="0092106E">
              <w:t>stories</w:t>
            </w:r>
            <w:proofErr w:type="spellEnd"/>
            <w:r w:rsidRPr="0092106E">
              <w:t xml:space="preserve"> worden </w:t>
            </w:r>
            <w:r w:rsidRPr="0092106E">
              <w:rPr>
                <w:b/>
              </w:rPr>
              <w:t>links op het planbord</w:t>
            </w:r>
            <w:r w:rsidRPr="0092106E">
              <w:t xml:space="preserve"> overgenomen.</w:t>
            </w:r>
          </w:p>
          <w:p w14:paraId="6A64D892" w14:textId="77777777" w:rsidR="002E1FCD" w:rsidRPr="0092106E" w:rsidRDefault="00D96E1F" w:rsidP="00DF0B87">
            <w:r w:rsidRPr="0092106E">
              <w:rPr>
                <w:noProof/>
              </w:rPr>
              <w:drawing>
                <wp:anchor distT="0" distB="0" distL="114300" distR="114300" simplePos="0" relativeHeight="251735040" behindDoc="0" locked="0" layoutInCell="1" allowOverlap="1" wp14:anchorId="6A40A0D3" wp14:editId="79DF8B03">
                  <wp:simplePos x="0" y="0"/>
                  <wp:positionH relativeFrom="column">
                    <wp:posOffset>-17780</wp:posOffset>
                  </wp:positionH>
                  <wp:positionV relativeFrom="paragraph">
                    <wp:posOffset>131445</wp:posOffset>
                  </wp:positionV>
                  <wp:extent cx="5368925" cy="3469005"/>
                  <wp:effectExtent l="0" t="0" r="3175" b="0"/>
                  <wp:wrapNone/>
                  <wp:docPr id="17" name="Afbeelding 17" descr="https://yorkesoftware.files.wordpress.com/2015/01/task-board-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yorkesoftware.files.wordpress.com/2015/01/task-board-overview.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4361" t="9152" r="2329"/>
                          <a:stretch/>
                        </pic:blipFill>
                        <pic:spPr bwMode="auto">
                          <a:xfrm>
                            <a:off x="0" y="0"/>
                            <a:ext cx="5368925" cy="3469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D536DA" w14:textId="77777777" w:rsidR="002E1FCD" w:rsidRPr="0092106E" w:rsidRDefault="002E1FCD" w:rsidP="00DF0B87"/>
          <w:p w14:paraId="43A60C8E" w14:textId="77777777" w:rsidR="002E1FCD" w:rsidRPr="0092106E" w:rsidRDefault="002E1FCD" w:rsidP="00DF0B87"/>
          <w:p w14:paraId="543C88BD" w14:textId="77777777" w:rsidR="002E1FCD" w:rsidRPr="0092106E" w:rsidRDefault="002E1FCD" w:rsidP="00DF0B87"/>
          <w:p w14:paraId="31569CBE" w14:textId="77777777" w:rsidR="002E1FCD" w:rsidRPr="0092106E" w:rsidRDefault="002E1FCD" w:rsidP="00DF0B87"/>
          <w:p w14:paraId="62C7F5F2" w14:textId="77777777" w:rsidR="002E1FCD" w:rsidRPr="0092106E" w:rsidRDefault="002E1FCD" w:rsidP="00DF0B87"/>
          <w:p w14:paraId="2C332559" w14:textId="77777777" w:rsidR="002E1FCD" w:rsidRPr="0092106E" w:rsidRDefault="002E1FCD" w:rsidP="00DF0B87"/>
          <w:p w14:paraId="412C9868" w14:textId="77777777" w:rsidR="002E1FCD" w:rsidRPr="0092106E" w:rsidRDefault="002E1FCD" w:rsidP="00DF0B87"/>
          <w:p w14:paraId="66DF95C9" w14:textId="77777777" w:rsidR="002E1FCD" w:rsidRPr="0092106E" w:rsidRDefault="002E1FCD" w:rsidP="00DF0B87"/>
          <w:p w14:paraId="2A822F37" w14:textId="77777777" w:rsidR="002E1FCD" w:rsidRPr="0092106E" w:rsidRDefault="002E1FCD" w:rsidP="00DF0B87"/>
          <w:p w14:paraId="5F5A19BC" w14:textId="77777777" w:rsidR="002E1FCD" w:rsidRPr="0092106E" w:rsidRDefault="002E1FCD" w:rsidP="00DF0B87"/>
          <w:p w14:paraId="1E9A2973" w14:textId="77777777" w:rsidR="00DF0B87" w:rsidRPr="0092106E" w:rsidRDefault="00DF0B87" w:rsidP="00DF0B87"/>
          <w:p w14:paraId="1B34E6B0" w14:textId="77777777" w:rsidR="00DF0B87" w:rsidRPr="0092106E" w:rsidRDefault="00DF0B87" w:rsidP="00DF0B87"/>
          <w:p w14:paraId="5782B378" w14:textId="77777777" w:rsidR="002E1FCD" w:rsidRPr="0092106E" w:rsidRDefault="002E1FCD" w:rsidP="00DF0B87"/>
          <w:p w14:paraId="4C2BF203" w14:textId="77777777" w:rsidR="002E1FCD" w:rsidRPr="0092106E" w:rsidRDefault="002E1FCD" w:rsidP="00DF0B87"/>
          <w:p w14:paraId="4CF03AC0" w14:textId="77777777" w:rsidR="00D96E1F" w:rsidRPr="0092106E" w:rsidRDefault="00D96E1F" w:rsidP="00DF0B87"/>
          <w:p w14:paraId="370AB38A" w14:textId="77777777" w:rsidR="00D96E1F" w:rsidRPr="0092106E" w:rsidRDefault="00D96E1F" w:rsidP="00DF0B87"/>
          <w:p w14:paraId="30967C2B" w14:textId="77777777" w:rsidR="00D96E1F" w:rsidRPr="0092106E" w:rsidRDefault="00D96E1F" w:rsidP="00DF0B87"/>
          <w:p w14:paraId="18263898" w14:textId="77777777" w:rsidR="00D96E1F" w:rsidRPr="0092106E" w:rsidRDefault="00D96E1F" w:rsidP="00DF0B87"/>
          <w:p w14:paraId="0D55D0D3" w14:textId="77777777" w:rsidR="00782DCC" w:rsidRPr="0092106E" w:rsidRDefault="00782DCC" w:rsidP="00DF0B87"/>
          <w:p w14:paraId="3038EB92" w14:textId="77777777" w:rsidR="00782DCC" w:rsidRPr="0092106E" w:rsidRDefault="00782DCC" w:rsidP="00DF0B87"/>
          <w:p w14:paraId="12B20D5E" w14:textId="77777777" w:rsidR="00782DCC" w:rsidRPr="0092106E" w:rsidRDefault="00782DCC" w:rsidP="00DF0B87"/>
          <w:p w14:paraId="53B79402" w14:textId="77777777" w:rsidR="00782DCC" w:rsidRPr="0092106E" w:rsidRDefault="00782DCC" w:rsidP="00DF0B87"/>
          <w:p w14:paraId="44B5E7CB" w14:textId="77777777" w:rsidR="00782DCC" w:rsidRPr="0092106E" w:rsidRDefault="00782DCC" w:rsidP="00DF0B87"/>
          <w:p w14:paraId="118A3323" w14:textId="77777777" w:rsidR="00782DCC" w:rsidRPr="0092106E" w:rsidRDefault="00782DCC" w:rsidP="00DF0B87"/>
          <w:p w14:paraId="7DD877C3" w14:textId="77777777" w:rsidR="00782DCC" w:rsidRPr="0092106E" w:rsidRDefault="00782DCC" w:rsidP="00DF0B87"/>
          <w:p w14:paraId="747780ED" w14:textId="77777777" w:rsidR="00782DCC" w:rsidRPr="0092106E" w:rsidRDefault="00782DCC" w:rsidP="00DF0B87"/>
          <w:p w14:paraId="279A0580" w14:textId="77777777" w:rsidR="00BD5EFA" w:rsidRPr="0092106E" w:rsidRDefault="00BD5EFA" w:rsidP="00DF0B87"/>
          <w:p w14:paraId="5AD1CDA6" w14:textId="77777777" w:rsidR="00782DCC" w:rsidRPr="0092106E" w:rsidRDefault="00782DCC" w:rsidP="00DF0B87"/>
          <w:p w14:paraId="3DCB4474" w14:textId="77777777" w:rsidR="00782DCC" w:rsidRPr="0092106E" w:rsidRDefault="00782DCC" w:rsidP="00DF0B87"/>
          <w:p w14:paraId="3A0DE63D" w14:textId="77777777" w:rsidR="00DF0B87" w:rsidRPr="0092106E" w:rsidRDefault="00DF0B87" w:rsidP="00DF0B87">
            <w:r w:rsidRPr="0092106E">
              <w:lastRenderedPageBreak/>
              <w:t xml:space="preserve">Daarna </w:t>
            </w:r>
            <w:r w:rsidR="00614B45" w:rsidRPr="0092106E">
              <w:t xml:space="preserve">ga je als team </w:t>
            </w:r>
            <w:r w:rsidRPr="0092106E">
              <w:t>de user-</w:t>
            </w:r>
            <w:proofErr w:type="spellStart"/>
            <w:r w:rsidRPr="0092106E">
              <w:t>stories</w:t>
            </w:r>
            <w:proofErr w:type="spellEnd"/>
            <w:r w:rsidRPr="0092106E">
              <w:t xml:space="preserve"> </w:t>
            </w:r>
            <w:r w:rsidRPr="0092106E">
              <w:rPr>
                <w:b/>
              </w:rPr>
              <w:t>ontleden in taken</w:t>
            </w:r>
            <w:r w:rsidRPr="0092106E">
              <w:t>. Hou</w:t>
            </w:r>
            <w:r w:rsidR="00614B45" w:rsidRPr="0092106E">
              <w:t>d</w:t>
            </w:r>
            <w:r w:rsidRPr="0092106E">
              <w:t xml:space="preserve"> voor deze taken maximaal </w:t>
            </w:r>
            <w:r w:rsidRPr="0092106E">
              <w:rPr>
                <w:u w:val="single"/>
              </w:rPr>
              <w:t>4 uur</w:t>
            </w:r>
            <w:r w:rsidRPr="0092106E">
              <w:t xml:space="preserve"> aan werktijd aan, zodat je idealiter 2 taken per werkdag kan afronden. Deze taken worden naast de betreffende user-story geplakt. </w:t>
            </w:r>
          </w:p>
          <w:p w14:paraId="424692AB" w14:textId="77777777" w:rsidR="002E1FCD" w:rsidRPr="0092106E" w:rsidRDefault="002E1FCD" w:rsidP="00DF0B87"/>
          <w:p w14:paraId="2875822A" w14:textId="77777777" w:rsidR="00DF0B87" w:rsidRPr="0092106E" w:rsidRDefault="00DF0B87" w:rsidP="00DF0B87">
            <w:pPr>
              <w:keepNext/>
            </w:pPr>
            <w:r w:rsidRPr="0092106E">
              <w:rPr>
                <w:noProof/>
              </w:rPr>
              <w:drawing>
                <wp:inline distT="0" distB="0" distL="0" distR="0" wp14:anchorId="20AF94E0" wp14:editId="1596C209">
                  <wp:extent cx="4957420" cy="2184883"/>
                  <wp:effectExtent l="0" t="0" r="0" b="6350"/>
                  <wp:docPr id="19" name="Afbeelding 19" descr="C:\Users\Arnoud\Desktop\I-Project Scrum\taskbreak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noud\Desktop\I-Project Scrum\taskbreakjp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4892" cy="2263100"/>
                          </a:xfrm>
                          <a:prstGeom prst="rect">
                            <a:avLst/>
                          </a:prstGeom>
                          <a:noFill/>
                          <a:ln>
                            <a:noFill/>
                          </a:ln>
                        </pic:spPr>
                      </pic:pic>
                    </a:graphicData>
                  </a:graphic>
                </wp:inline>
              </w:drawing>
            </w:r>
          </w:p>
          <w:p w14:paraId="3F0F4925" w14:textId="77777777" w:rsidR="00DF0B87" w:rsidRPr="0092106E" w:rsidRDefault="00DF0B87" w:rsidP="00DF0B87">
            <w:pPr>
              <w:pStyle w:val="Bijschrift"/>
              <w:rPr>
                <w:color w:val="auto"/>
                <w:lang w:val="en-US"/>
              </w:rPr>
            </w:pPr>
            <w:proofErr w:type="spellStart"/>
            <w:r w:rsidRPr="0092106E">
              <w:rPr>
                <w:color w:val="auto"/>
                <w:lang w:val="en-US"/>
              </w:rPr>
              <w:t>Figuur</w:t>
            </w:r>
            <w:proofErr w:type="spellEnd"/>
            <w:r w:rsidRPr="0092106E">
              <w:rPr>
                <w:color w:val="auto"/>
                <w:lang w:val="en-US"/>
              </w:rPr>
              <w:t xml:space="preserve"> </w:t>
            </w:r>
            <w:r w:rsidRPr="0092106E">
              <w:rPr>
                <w:color w:val="auto"/>
              </w:rPr>
              <w:fldChar w:fldCharType="begin"/>
            </w:r>
            <w:r w:rsidRPr="0092106E">
              <w:rPr>
                <w:color w:val="auto"/>
                <w:lang w:val="en-US"/>
              </w:rPr>
              <w:instrText xml:space="preserve"> SEQ Figuur \* ARABIC </w:instrText>
            </w:r>
            <w:r w:rsidRPr="0092106E">
              <w:rPr>
                <w:color w:val="auto"/>
              </w:rPr>
              <w:fldChar w:fldCharType="separate"/>
            </w:r>
            <w:r w:rsidR="004710AB" w:rsidRPr="0092106E">
              <w:rPr>
                <w:noProof/>
                <w:color w:val="auto"/>
                <w:lang w:val="en-US"/>
              </w:rPr>
              <w:t>1</w:t>
            </w:r>
            <w:r w:rsidRPr="0092106E">
              <w:rPr>
                <w:color w:val="auto"/>
              </w:rPr>
              <w:fldChar w:fldCharType="end"/>
            </w:r>
            <w:r w:rsidRPr="0092106E">
              <w:rPr>
                <w:color w:val="auto"/>
                <w:lang w:val="en-US"/>
              </w:rPr>
              <w:t xml:space="preserve">: </w:t>
            </w:r>
            <w:proofErr w:type="spellStart"/>
            <w:r w:rsidRPr="0092106E">
              <w:rPr>
                <w:color w:val="auto"/>
                <w:lang w:val="en-US"/>
              </w:rPr>
              <w:t>Uit</w:t>
            </w:r>
            <w:proofErr w:type="spellEnd"/>
            <w:r w:rsidRPr="0092106E">
              <w:rPr>
                <w:color w:val="auto"/>
                <w:lang w:val="en-US"/>
              </w:rPr>
              <w:t xml:space="preserve"> Head First Software Development by Russ Miles, Dan </w:t>
            </w:r>
            <w:proofErr w:type="spellStart"/>
            <w:r w:rsidRPr="0092106E">
              <w:rPr>
                <w:color w:val="auto"/>
                <w:lang w:val="en-US"/>
              </w:rPr>
              <w:t>Pilone</w:t>
            </w:r>
            <w:proofErr w:type="spellEnd"/>
          </w:p>
          <w:p w14:paraId="4875D9A5" w14:textId="77777777" w:rsidR="00DF0B87" w:rsidRPr="0092106E" w:rsidRDefault="00DF0B87" w:rsidP="00DF0B87">
            <w:r w:rsidRPr="0092106E">
              <w:t xml:space="preserve">Het spel (game) is om alle kaartjes van links naar rechts op het bord te verplaatsen: van </w:t>
            </w:r>
            <w:proofErr w:type="spellStart"/>
            <w:r w:rsidRPr="0092106E">
              <w:rPr>
                <w:b/>
              </w:rPr>
              <w:t>To</w:t>
            </w:r>
            <w:proofErr w:type="spellEnd"/>
            <w:r w:rsidRPr="0092106E">
              <w:rPr>
                <w:b/>
              </w:rPr>
              <w:t xml:space="preserve"> Do</w:t>
            </w:r>
            <w:r w:rsidRPr="0092106E">
              <w:t xml:space="preserve"> naar </w:t>
            </w:r>
            <w:proofErr w:type="spellStart"/>
            <w:r w:rsidRPr="0092106E">
              <w:rPr>
                <w:b/>
              </w:rPr>
              <w:t>Done</w:t>
            </w:r>
            <w:proofErr w:type="spellEnd"/>
            <w:r w:rsidRPr="0092106E">
              <w:t>.</w:t>
            </w:r>
          </w:p>
          <w:p w14:paraId="6C2B7A89" w14:textId="77777777" w:rsidR="00DF0B87" w:rsidRPr="0092106E" w:rsidRDefault="00DF0B87" w:rsidP="00DF0B87">
            <w:r w:rsidRPr="0092106E">
              <w:t xml:space="preserve">Hiervoor moet er natuurlijk wel een duidelijke afspraak in het team zijn wanneer een taak écht </w:t>
            </w:r>
            <w:proofErr w:type="spellStart"/>
            <w:r w:rsidRPr="0092106E">
              <w:rPr>
                <w:b/>
              </w:rPr>
              <w:t>done</w:t>
            </w:r>
            <w:proofErr w:type="spellEnd"/>
            <w:r w:rsidRPr="0092106E">
              <w:t xml:space="preserve"> is. Vaak is dat veel méér dan alleen het uitprogrammeren van dat werkitem, zoals bijvoorbeeld het inchecken in het versiebeheersysteem &amp; het laten reviewen door een teamlid. Deze afspraken wordt vastgelegd in de </w:t>
            </w:r>
            <w:r w:rsidRPr="0092106E">
              <w:rPr>
                <w:b/>
              </w:rPr>
              <w:t xml:space="preserve">Definition of </w:t>
            </w:r>
            <w:proofErr w:type="spellStart"/>
            <w:r w:rsidRPr="0092106E">
              <w:rPr>
                <w:b/>
              </w:rPr>
              <w:t>Done</w:t>
            </w:r>
            <w:proofErr w:type="spellEnd"/>
            <w:r w:rsidRPr="0092106E">
              <w:t>.</w:t>
            </w:r>
          </w:p>
          <w:p w14:paraId="5B08D3AD" w14:textId="77777777" w:rsidR="00782DCC" w:rsidRPr="0092106E" w:rsidRDefault="00782DCC" w:rsidP="00DF0B87">
            <w:pPr>
              <w:rPr>
                <w:sz w:val="24"/>
              </w:rPr>
            </w:pPr>
          </w:p>
          <w:p w14:paraId="7CAD8210" w14:textId="77777777" w:rsidR="00DF0B87" w:rsidRPr="0092106E" w:rsidRDefault="00DF0B87" w:rsidP="00DF0B87">
            <w:pPr>
              <w:rPr>
                <w:sz w:val="24"/>
              </w:rPr>
            </w:pPr>
            <w:r w:rsidRPr="0092106E">
              <w:rPr>
                <w:sz w:val="24"/>
              </w:rPr>
              <w:t xml:space="preserve">Het planbord heeft alleen </w:t>
            </w:r>
            <w:r w:rsidRPr="0092106E">
              <w:rPr>
                <w:b/>
                <w:sz w:val="24"/>
              </w:rPr>
              <w:t>waarde</w:t>
            </w:r>
            <w:r w:rsidRPr="0092106E">
              <w:rPr>
                <w:sz w:val="24"/>
              </w:rPr>
              <w:t xml:space="preserve"> wanneer het ook accuraat is, en daarmee de </w:t>
            </w:r>
            <w:r w:rsidRPr="0092106E">
              <w:rPr>
                <w:b/>
                <w:sz w:val="24"/>
              </w:rPr>
              <w:t>werkelijkheid</w:t>
            </w:r>
            <w:r w:rsidRPr="0092106E">
              <w:rPr>
                <w:sz w:val="24"/>
              </w:rPr>
              <w:t xml:space="preserve"> reflecteert.</w:t>
            </w:r>
          </w:p>
          <w:p w14:paraId="2763A76F" w14:textId="77777777" w:rsidR="00DF0B87" w:rsidRPr="0092106E" w:rsidRDefault="00DF0B87" w:rsidP="00DF0B87">
            <w:pPr>
              <w:keepNext/>
            </w:pPr>
            <w:r w:rsidRPr="0092106E">
              <w:rPr>
                <w:noProof/>
              </w:rPr>
              <w:drawing>
                <wp:inline distT="0" distB="0" distL="0" distR="0" wp14:anchorId="11780ABF" wp14:editId="539E882B">
                  <wp:extent cx="5133975" cy="341947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tpatomoreillycomsourceoreillyimages1804666.png.jpg"/>
                          <pic:cNvPicPr/>
                        </pic:nvPicPr>
                        <pic:blipFill rotWithShape="1">
                          <a:blip r:embed="rId32">
                            <a:extLst>
                              <a:ext uri="{28A0092B-C50C-407E-A947-70E740481C1C}">
                                <a14:useLocalDpi xmlns:a14="http://schemas.microsoft.com/office/drawing/2010/main" val="0"/>
                              </a:ext>
                            </a:extLst>
                          </a:blip>
                          <a:srcRect t="978" r="16061" b="28850"/>
                          <a:stretch/>
                        </pic:blipFill>
                        <pic:spPr bwMode="auto">
                          <a:xfrm>
                            <a:off x="0" y="0"/>
                            <a:ext cx="5133975" cy="3419475"/>
                          </a:xfrm>
                          <a:prstGeom prst="rect">
                            <a:avLst/>
                          </a:prstGeom>
                          <a:ln>
                            <a:noFill/>
                          </a:ln>
                          <a:extLst>
                            <a:ext uri="{53640926-AAD7-44D8-BBD7-CCE9431645EC}">
                              <a14:shadowObscured xmlns:a14="http://schemas.microsoft.com/office/drawing/2010/main"/>
                            </a:ext>
                          </a:extLst>
                        </pic:spPr>
                      </pic:pic>
                    </a:graphicData>
                  </a:graphic>
                </wp:inline>
              </w:drawing>
            </w:r>
          </w:p>
          <w:p w14:paraId="351B1E79" w14:textId="77777777" w:rsidR="00DF0B87" w:rsidRPr="0092106E" w:rsidRDefault="00DF0B87" w:rsidP="00DF0B87">
            <w:pPr>
              <w:pStyle w:val="Bijschrift"/>
              <w:rPr>
                <w:color w:val="auto"/>
                <w:lang w:val="en-US"/>
              </w:rPr>
            </w:pPr>
            <w:proofErr w:type="spellStart"/>
            <w:r w:rsidRPr="0092106E">
              <w:rPr>
                <w:color w:val="auto"/>
                <w:lang w:val="en-US"/>
              </w:rPr>
              <w:t>Figuur</w:t>
            </w:r>
            <w:proofErr w:type="spellEnd"/>
            <w:r w:rsidRPr="0092106E">
              <w:rPr>
                <w:color w:val="auto"/>
                <w:lang w:val="en-US"/>
              </w:rPr>
              <w:t xml:space="preserve"> </w:t>
            </w:r>
            <w:r w:rsidRPr="0092106E">
              <w:rPr>
                <w:color w:val="auto"/>
              </w:rPr>
              <w:fldChar w:fldCharType="begin"/>
            </w:r>
            <w:r w:rsidRPr="0092106E">
              <w:rPr>
                <w:color w:val="auto"/>
                <w:lang w:val="en-US"/>
              </w:rPr>
              <w:instrText xml:space="preserve"> SEQ Figuur \* ARABIC </w:instrText>
            </w:r>
            <w:r w:rsidRPr="0092106E">
              <w:rPr>
                <w:color w:val="auto"/>
              </w:rPr>
              <w:fldChar w:fldCharType="separate"/>
            </w:r>
            <w:r w:rsidR="004710AB" w:rsidRPr="0092106E">
              <w:rPr>
                <w:noProof/>
                <w:color w:val="auto"/>
                <w:lang w:val="en-US"/>
              </w:rPr>
              <w:t>2</w:t>
            </w:r>
            <w:r w:rsidRPr="0092106E">
              <w:rPr>
                <w:color w:val="auto"/>
              </w:rPr>
              <w:fldChar w:fldCharType="end"/>
            </w:r>
            <w:r w:rsidRPr="0092106E">
              <w:rPr>
                <w:color w:val="auto"/>
                <w:lang w:val="en-US"/>
              </w:rPr>
              <w:t xml:space="preserve">: </w:t>
            </w:r>
            <w:proofErr w:type="spellStart"/>
            <w:r w:rsidRPr="0092106E">
              <w:rPr>
                <w:color w:val="auto"/>
                <w:lang w:val="en-US"/>
              </w:rPr>
              <w:t>Uit</w:t>
            </w:r>
            <w:proofErr w:type="spellEnd"/>
            <w:r w:rsidRPr="0092106E">
              <w:rPr>
                <w:color w:val="auto"/>
                <w:lang w:val="en-US"/>
              </w:rPr>
              <w:t xml:space="preserve"> Head First Software Development by Russ Miles, Dan </w:t>
            </w:r>
            <w:proofErr w:type="spellStart"/>
            <w:r w:rsidRPr="0092106E">
              <w:rPr>
                <w:color w:val="auto"/>
                <w:lang w:val="en-US"/>
              </w:rPr>
              <w:t>Pilone</w:t>
            </w:r>
            <w:proofErr w:type="spellEnd"/>
          </w:p>
          <w:p w14:paraId="6C6CD6EE" w14:textId="77777777" w:rsidR="00BF560B" w:rsidRPr="0092106E" w:rsidRDefault="00DF0B87" w:rsidP="00BF560B">
            <w:r w:rsidRPr="0092106E">
              <w:lastRenderedPageBreak/>
              <w:t xml:space="preserve">In het I-Project </w:t>
            </w:r>
            <w:r w:rsidR="002E1FCD" w:rsidRPr="0092106E">
              <w:t xml:space="preserve">gebruiken we een </w:t>
            </w:r>
            <w:r w:rsidR="002E1FCD" w:rsidRPr="0092106E">
              <w:rPr>
                <w:b/>
              </w:rPr>
              <w:t>fysiek</w:t>
            </w:r>
            <w:r w:rsidR="002E1FCD" w:rsidRPr="0092106E">
              <w:t xml:space="preserve"> plan board tijdens de sprints! </w:t>
            </w:r>
            <w:r w:rsidR="00651301" w:rsidRPr="0092106E">
              <w:t>Dit bevordert de interactie in het team en de status van de sprint is meteen inzichtelijk voor iedereen.</w:t>
            </w:r>
            <w:r w:rsidR="002E1FCD" w:rsidRPr="0092106E">
              <w:t xml:space="preserve"> </w:t>
            </w:r>
            <w:r w:rsidR="00651301" w:rsidRPr="0092106E">
              <w:t xml:space="preserve">Dit sluit tevens mooi aan bij de kernwaarden van Agile werken, zoals benoemd in het </w:t>
            </w:r>
            <w:hyperlink r:id="rId33" w:history="1">
              <w:r w:rsidR="00651301" w:rsidRPr="0092106E">
                <w:rPr>
                  <w:rStyle w:val="Hyperlink"/>
                  <w:color w:val="auto"/>
                </w:rPr>
                <w:t>Agile Manifesto</w:t>
              </w:r>
            </w:hyperlink>
            <w:r w:rsidR="00651301" w:rsidRPr="0092106E">
              <w:t>: ”</w:t>
            </w:r>
            <w:proofErr w:type="spellStart"/>
            <w:r w:rsidR="00651301" w:rsidRPr="0092106E">
              <w:rPr>
                <w:b/>
              </w:rPr>
              <w:t>Individuals</w:t>
            </w:r>
            <w:proofErr w:type="spellEnd"/>
            <w:r w:rsidR="00651301" w:rsidRPr="0092106E">
              <w:rPr>
                <w:b/>
              </w:rPr>
              <w:t xml:space="preserve"> </w:t>
            </w:r>
            <w:proofErr w:type="spellStart"/>
            <w:r w:rsidR="00651301" w:rsidRPr="0092106E">
              <w:rPr>
                <w:b/>
              </w:rPr>
              <w:t>and</w:t>
            </w:r>
            <w:proofErr w:type="spellEnd"/>
            <w:r w:rsidR="00651301" w:rsidRPr="0092106E">
              <w:rPr>
                <w:b/>
              </w:rPr>
              <w:t xml:space="preserve"> </w:t>
            </w:r>
            <w:proofErr w:type="spellStart"/>
            <w:r w:rsidR="00651301" w:rsidRPr="0092106E">
              <w:rPr>
                <w:b/>
              </w:rPr>
              <w:t>Interactions</w:t>
            </w:r>
            <w:proofErr w:type="spellEnd"/>
            <w:r w:rsidR="00651301" w:rsidRPr="0092106E">
              <w:t xml:space="preserve"> over </w:t>
            </w:r>
            <w:proofErr w:type="spellStart"/>
            <w:r w:rsidR="00651301" w:rsidRPr="0092106E">
              <w:t>processes</w:t>
            </w:r>
            <w:proofErr w:type="spellEnd"/>
            <w:r w:rsidR="00651301" w:rsidRPr="0092106E">
              <w:t xml:space="preserve"> </w:t>
            </w:r>
            <w:proofErr w:type="spellStart"/>
            <w:r w:rsidR="00651301" w:rsidRPr="0092106E">
              <w:t>and</w:t>
            </w:r>
            <w:proofErr w:type="spellEnd"/>
            <w:r w:rsidR="00651301" w:rsidRPr="0092106E">
              <w:t xml:space="preserve"> tools”</w:t>
            </w:r>
            <w:r w:rsidR="004710AB" w:rsidRPr="0092106E">
              <w:t>.</w:t>
            </w:r>
            <w:r w:rsidR="00651301" w:rsidRPr="0092106E">
              <w:t xml:space="preserve"> </w:t>
            </w:r>
          </w:p>
          <w:p w14:paraId="267E5389" w14:textId="77777777" w:rsidR="00BF560B" w:rsidRPr="0092106E" w:rsidRDefault="00BF560B" w:rsidP="00BF560B"/>
          <w:p w14:paraId="575777F9" w14:textId="77777777" w:rsidR="00BF560B" w:rsidRPr="0092106E" w:rsidRDefault="00BF560B" w:rsidP="00BF560B">
            <w:r w:rsidRPr="0092106E">
              <w:rPr>
                <w:noProof/>
              </w:rPr>
              <w:drawing>
                <wp:inline distT="0" distB="0" distL="0" distR="0" wp14:anchorId="157608E4" wp14:editId="6C3FCBD9">
                  <wp:extent cx="3189890" cy="2458528"/>
                  <wp:effectExtent l="0" t="0" r="0" b="0"/>
                  <wp:docPr id="10" name="Afbeelding 10" descr="https://www.scrum.nl/wp-content/uploads/2017/07/003a-Yola-Co-and-the-Scrum-board-1000x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crum.nl/wp-content/uploads/2017/07/003a-Yola-Co-and-the-Scrum-board-1000x7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8075" cy="2464836"/>
                          </a:xfrm>
                          <a:prstGeom prst="rect">
                            <a:avLst/>
                          </a:prstGeom>
                          <a:noFill/>
                          <a:ln>
                            <a:noFill/>
                          </a:ln>
                        </pic:spPr>
                      </pic:pic>
                    </a:graphicData>
                  </a:graphic>
                </wp:inline>
              </w:drawing>
            </w:r>
          </w:p>
          <w:p w14:paraId="51A2770E" w14:textId="77777777" w:rsidR="004710AB" w:rsidRPr="0092106E" w:rsidRDefault="004710AB" w:rsidP="004710AB">
            <w:pPr>
              <w:pStyle w:val="Bijschrift"/>
              <w:rPr>
                <w:color w:val="auto"/>
              </w:rPr>
            </w:pPr>
            <w:r w:rsidRPr="0092106E">
              <w:rPr>
                <w:color w:val="auto"/>
              </w:rPr>
              <w:t xml:space="preserve">Figuur </w:t>
            </w:r>
            <w:r w:rsidR="00B9754D" w:rsidRPr="0092106E">
              <w:rPr>
                <w:noProof/>
                <w:color w:val="auto"/>
              </w:rPr>
              <w:fldChar w:fldCharType="begin"/>
            </w:r>
            <w:r w:rsidR="00B9754D" w:rsidRPr="0092106E">
              <w:rPr>
                <w:noProof/>
                <w:color w:val="auto"/>
              </w:rPr>
              <w:instrText xml:space="preserve"> SEQ Figuur \* ARABIC </w:instrText>
            </w:r>
            <w:r w:rsidR="00B9754D" w:rsidRPr="0092106E">
              <w:rPr>
                <w:noProof/>
                <w:color w:val="auto"/>
              </w:rPr>
              <w:fldChar w:fldCharType="separate"/>
            </w:r>
            <w:r w:rsidRPr="0092106E">
              <w:rPr>
                <w:noProof/>
                <w:color w:val="auto"/>
              </w:rPr>
              <w:t>3</w:t>
            </w:r>
            <w:r w:rsidR="00B9754D" w:rsidRPr="0092106E">
              <w:rPr>
                <w:noProof/>
                <w:color w:val="auto"/>
              </w:rPr>
              <w:fldChar w:fldCharType="end"/>
            </w:r>
            <w:r w:rsidRPr="0092106E">
              <w:rPr>
                <w:color w:val="auto"/>
              </w:rPr>
              <w:t xml:space="preserve">:  Digitale </w:t>
            </w:r>
            <w:proofErr w:type="spellStart"/>
            <w:r w:rsidRPr="0092106E">
              <w:rPr>
                <w:color w:val="auto"/>
              </w:rPr>
              <w:t>vs</w:t>
            </w:r>
            <w:proofErr w:type="spellEnd"/>
            <w:r w:rsidRPr="0092106E">
              <w:rPr>
                <w:color w:val="auto"/>
              </w:rPr>
              <w:t xml:space="preserve"> echte </w:t>
            </w:r>
            <w:proofErr w:type="spellStart"/>
            <w:r w:rsidRPr="0092106E">
              <w:rPr>
                <w:color w:val="auto"/>
              </w:rPr>
              <w:t>scrumboarden</w:t>
            </w:r>
            <w:proofErr w:type="spellEnd"/>
            <w:r w:rsidRPr="0092106E">
              <w:rPr>
                <w:color w:val="auto"/>
              </w:rPr>
              <w:t>; Scrum.nl</w:t>
            </w:r>
          </w:p>
          <w:p w14:paraId="60BE27A1" w14:textId="77777777" w:rsidR="00BF560B" w:rsidRPr="0092106E" w:rsidRDefault="00BF560B" w:rsidP="00BF560B"/>
          <w:p w14:paraId="7A0339A1" w14:textId="77777777" w:rsidR="00651301" w:rsidRPr="0092106E" w:rsidRDefault="00C60B3D" w:rsidP="009E45DF">
            <w:pPr>
              <w:rPr>
                <w:b/>
                <w:sz w:val="24"/>
              </w:rPr>
            </w:pPr>
            <w:r w:rsidRPr="0092106E">
              <w:rPr>
                <w:b/>
                <w:noProof/>
                <w:sz w:val="24"/>
              </w:rPr>
              <w:drawing>
                <wp:anchor distT="0" distB="0" distL="114300" distR="114300" simplePos="0" relativeHeight="251758592" behindDoc="0" locked="0" layoutInCell="1" allowOverlap="1" wp14:anchorId="50B182FE" wp14:editId="03DABC9B">
                  <wp:simplePos x="0" y="0"/>
                  <wp:positionH relativeFrom="column">
                    <wp:posOffset>-1490040</wp:posOffset>
                  </wp:positionH>
                  <wp:positionV relativeFrom="paragraph">
                    <wp:posOffset>276225</wp:posOffset>
                  </wp:positionV>
                  <wp:extent cx="1376191" cy="1046074"/>
                  <wp:effectExtent l="0" t="0" r="0" b="1905"/>
                  <wp:wrapNone/>
                  <wp:docPr id="33" name="Afbeelding 33" descr="https://www.extremeuncertainty.com/wp-content/uploads/2016/03/scrum_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extremeuncertainty.com/wp-content/uploads/2016/03/scrum_te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6191" cy="1046074"/>
                          </a:xfrm>
                          <a:prstGeom prst="rect">
                            <a:avLst/>
                          </a:prstGeom>
                          <a:noFill/>
                          <a:ln>
                            <a:noFill/>
                          </a:ln>
                        </pic:spPr>
                      </pic:pic>
                    </a:graphicData>
                  </a:graphic>
                  <wp14:sizeRelH relativeFrom="page">
                    <wp14:pctWidth>0</wp14:pctWidth>
                  </wp14:sizeRelH>
                  <wp14:sizeRelV relativeFrom="page">
                    <wp14:pctHeight>0</wp14:pctHeight>
                  </wp14:sizeRelV>
                </wp:anchor>
              </w:drawing>
            </w:r>
            <w:r w:rsidR="002B7065" w:rsidRPr="0092106E">
              <w:rPr>
                <w:b/>
                <w:sz w:val="24"/>
              </w:rPr>
              <w:t xml:space="preserve">Daily </w:t>
            </w:r>
            <w:proofErr w:type="spellStart"/>
            <w:r w:rsidR="002B7065" w:rsidRPr="0092106E">
              <w:rPr>
                <w:b/>
                <w:sz w:val="24"/>
              </w:rPr>
              <w:t>Standup</w:t>
            </w:r>
            <w:proofErr w:type="spellEnd"/>
          </w:p>
          <w:p w14:paraId="68C6D623" w14:textId="77777777" w:rsidR="002B7065" w:rsidRPr="0092106E" w:rsidRDefault="002B7065" w:rsidP="00B47C19">
            <w:r w:rsidRPr="0092106E">
              <w:t xml:space="preserve">Elke werkdag synchroniseert het team zichzelf. Deze bijeenkomst wordt de </w:t>
            </w:r>
            <w:r w:rsidRPr="0092106E">
              <w:rPr>
                <w:b/>
              </w:rPr>
              <w:t xml:space="preserve">Daily </w:t>
            </w:r>
            <w:proofErr w:type="spellStart"/>
            <w:r w:rsidRPr="0092106E">
              <w:rPr>
                <w:b/>
              </w:rPr>
              <w:t>Standup</w:t>
            </w:r>
            <w:proofErr w:type="spellEnd"/>
            <w:r w:rsidRPr="0092106E">
              <w:t xml:space="preserve"> genoemd en duurt </w:t>
            </w:r>
            <w:r w:rsidRPr="0092106E">
              <w:rPr>
                <w:b/>
              </w:rPr>
              <w:t>15</w:t>
            </w:r>
            <w:r w:rsidRPr="0092106E">
              <w:t xml:space="preserve"> minuten. Het is belangrijk dat deze tijdsduur </w:t>
            </w:r>
            <w:r w:rsidRPr="0092106E">
              <w:rPr>
                <w:u w:val="single"/>
              </w:rPr>
              <w:t>nooit overschreven wordt</w:t>
            </w:r>
            <w:r w:rsidRPr="0092106E">
              <w:t xml:space="preserve">. Het doel van de </w:t>
            </w:r>
            <w:proofErr w:type="spellStart"/>
            <w:r w:rsidRPr="0092106E">
              <w:t>daily</w:t>
            </w:r>
            <w:proofErr w:type="spellEnd"/>
            <w:r w:rsidRPr="0092106E">
              <w:t xml:space="preserve"> </w:t>
            </w:r>
            <w:proofErr w:type="spellStart"/>
            <w:r w:rsidRPr="0092106E">
              <w:t>standup</w:t>
            </w:r>
            <w:proofErr w:type="spellEnd"/>
            <w:r w:rsidRPr="0092106E">
              <w:t xml:space="preserve"> meeting is om werkzaamheden op elkaar af te stemmen en een plan te hebben voor de komende 24 uur. De tijd en plaats van de </w:t>
            </w:r>
            <w:proofErr w:type="spellStart"/>
            <w:r w:rsidRPr="0092106E">
              <w:t>daily</w:t>
            </w:r>
            <w:proofErr w:type="spellEnd"/>
            <w:r w:rsidRPr="0092106E">
              <w:t xml:space="preserve"> </w:t>
            </w:r>
            <w:proofErr w:type="spellStart"/>
            <w:r w:rsidRPr="0092106E">
              <w:t>standup</w:t>
            </w:r>
            <w:proofErr w:type="spellEnd"/>
            <w:r w:rsidRPr="0092106E">
              <w:t xml:space="preserve"> meeting zijn altijd hetzelfde. (Dit is niet per definitie 8:45</w:t>
            </w:r>
            <w:r w:rsidR="00DC58D0" w:rsidRPr="0092106E">
              <w:t>, maar kan ook prima om 12:00</w:t>
            </w:r>
            <w:r w:rsidRPr="0092106E">
              <w:t>)</w:t>
            </w:r>
          </w:p>
          <w:p w14:paraId="2F11F846" w14:textId="77777777" w:rsidR="00DC58D0" w:rsidRPr="0092106E" w:rsidRDefault="00DC58D0" w:rsidP="00B47C19"/>
          <w:p w14:paraId="5F6E5D0F" w14:textId="77777777" w:rsidR="00DC58D0" w:rsidRPr="0092106E" w:rsidRDefault="00DC58D0" w:rsidP="00DC58D0">
            <w:r w:rsidRPr="0092106E">
              <w:t xml:space="preserve">Tijdens de </w:t>
            </w:r>
            <w:proofErr w:type="spellStart"/>
            <w:r w:rsidRPr="0092106E">
              <w:t>daily</w:t>
            </w:r>
            <w:proofErr w:type="spellEnd"/>
            <w:r w:rsidRPr="0092106E">
              <w:t> </w:t>
            </w:r>
            <w:proofErr w:type="spellStart"/>
            <w:r w:rsidRPr="0092106E">
              <w:t>standup</w:t>
            </w:r>
            <w:proofErr w:type="spellEnd"/>
            <w:r w:rsidRPr="0092106E">
              <w:t xml:space="preserve"> meeting beantwoordt </w:t>
            </w:r>
            <w:r w:rsidRPr="0092106E">
              <w:rPr>
                <w:u w:val="single"/>
              </w:rPr>
              <w:t>iedereen</w:t>
            </w:r>
            <w:r w:rsidRPr="0092106E">
              <w:t xml:space="preserve"> </w:t>
            </w:r>
            <w:r w:rsidRPr="0092106E">
              <w:rPr>
                <w:b/>
              </w:rPr>
              <w:t>drie vragen</w:t>
            </w:r>
            <w:r w:rsidRPr="0092106E">
              <w:t>:</w:t>
            </w:r>
          </w:p>
          <w:p w14:paraId="27F4FB2B" w14:textId="77777777" w:rsidR="00DC58D0" w:rsidRPr="0092106E" w:rsidRDefault="00DC58D0" w:rsidP="00DC58D0">
            <w:pPr>
              <w:numPr>
                <w:ilvl w:val="0"/>
                <w:numId w:val="44"/>
              </w:numPr>
            </w:pPr>
            <w:r w:rsidRPr="0092106E">
              <w:t xml:space="preserve">Wat heb ik bereikt sinds de vorige </w:t>
            </w:r>
            <w:proofErr w:type="spellStart"/>
            <w:r w:rsidRPr="0092106E">
              <w:t>daily</w:t>
            </w:r>
            <w:proofErr w:type="spellEnd"/>
            <w:r w:rsidRPr="0092106E">
              <w:t xml:space="preserve"> </w:t>
            </w:r>
            <w:proofErr w:type="spellStart"/>
            <w:r w:rsidRPr="0092106E">
              <w:t>standup</w:t>
            </w:r>
            <w:proofErr w:type="spellEnd"/>
            <w:r w:rsidRPr="0092106E">
              <w:t>?</w:t>
            </w:r>
          </w:p>
          <w:p w14:paraId="7C54579D" w14:textId="77777777" w:rsidR="00DC58D0" w:rsidRPr="0092106E" w:rsidRDefault="00DC58D0" w:rsidP="00DC58D0">
            <w:pPr>
              <w:numPr>
                <w:ilvl w:val="0"/>
                <w:numId w:val="44"/>
              </w:numPr>
            </w:pPr>
            <w:r w:rsidRPr="0092106E">
              <w:t>Wat ga ik vandaag bereiken?</w:t>
            </w:r>
          </w:p>
          <w:p w14:paraId="4AB22EAD" w14:textId="77777777" w:rsidR="00DC58D0" w:rsidRPr="0092106E" w:rsidRDefault="00DC58D0" w:rsidP="00DC58D0">
            <w:pPr>
              <w:numPr>
                <w:ilvl w:val="0"/>
                <w:numId w:val="44"/>
              </w:numPr>
            </w:pPr>
            <w:r w:rsidRPr="0092106E">
              <w:t>Verwacht ik obstakels, en kan het team me daarbij helpen?</w:t>
            </w:r>
          </w:p>
          <w:p w14:paraId="30B57A71" w14:textId="77777777" w:rsidR="00EB0F0D" w:rsidRPr="0092106E" w:rsidRDefault="00EB0F0D" w:rsidP="00EB0F0D"/>
          <w:p w14:paraId="3D27017D" w14:textId="77777777" w:rsidR="00DC58D0" w:rsidRPr="0092106E" w:rsidRDefault="00DC58D0" w:rsidP="00DC58D0">
            <w:r w:rsidRPr="0092106E">
              <w:t xml:space="preserve">Het doel van de sprint wordt bij deze bijeenkomst telkens in het achterhoofd gehouden. Deze dagelijkse </w:t>
            </w:r>
            <w:proofErr w:type="spellStart"/>
            <w:r w:rsidRPr="0092106E">
              <w:t>standup</w:t>
            </w:r>
            <w:proofErr w:type="spellEnd"/>
            <w:r w:rsidRPr="0092106E">
              <w:t xml:space="preserve"> meeting zorgt ervoor dat het waarschijnlijker wordt dat het doel van de sprint behaald wordt.</w:t>
            </w:r>
          </w:p>
          <w:p w14:paraId="1C70FA58" w14:textId="77777777" w:rsidR="00EB0F0D" w:rsidRPr="0092106E" w:rsidRDefault="00EB0F0D" w:rsidP="00DC58D0"/>
          <w:p w14:paraId="3540C4F5" w14:textId="77777777" w:rsidR="00EB0F0D" w:rsidRPr="0092106E" w:rsidRDefault="005C2A8C" w:rsidP="00DC58D0">
            <w:r w:rsidRPr="0092106E">
              <w:t>Blijf tijdens de meeting staan (actieve houding!), hou de meeting voor het planbord én zorg dat dit bord bijgewerkt is.</w:t>
            </w:r>
          </w:p>
          <w:p w14:paraId="10D0AD52" w14:textId="77777777" w:rsidR="005C2A8C" w:rsidRPr="0092106E" w:rsidRDefault="005C2A8C" w:rsidP="00DC58D0"/>
          <w:p w14:paraId="3095CCC0" w14:textId="77777777" w:rsidR="00BF560B" w:rsidRPr="0092106E" w:rsidRDefault="00BF560B" w:rsidP="00DC58D0"/>
          <w:p w14:paraId="7DDCB0CC" w14:textId="77777777" w:rsidR="005C2A8C" w:rsidRPr="0092106E" w:rsidRDefault="0087515F" w:rsidP="00DC58D0">
            <w:pPr>
              <w:rPr>
                <w:b/>
                <w:sz w:val="24"/>
              </w:rPr>
            </w:pPr>
            <w:proofErr w:type="spellStart"/>
            <w:r w:rsidRPr="0092106E">
              <w:rPr>
                <w:b/>
                <w:sz w:val="24"/>
              </w:rPr>
              <w:t>Retrospective</w:t>
            </w:r>
            <w:proofErr w:type="spellEnd"/>
          </w:p>
          <w:p w14:paraId="16777427" w14:textId="77777777" w:rsidR="0087515F" w:rsidRPr="0092106E" w:rsidRDefault="00DB6DE3" w:rsidP="00DC58D0">
            <w:pPr>
              <w:rPr>
                <w:szCs w:val="22"/>
              </w:rPr>
            </w:pPr>
            <w:r w:rsidRPr="0092106E">
              <w:rPr>
                <w:szCs w:val="22"/>
              </w:rPr>
              <w:t xml:space="preserve">De </w:t>
            </w:r>
            <w:proofErr w:type="spellStart"/>
            <w:r w:rsidRPr="0092106E">
              <w:rPr>
                <w:szCs w:val="22"/>
              </w:rPr>
              <w:t>retrospective</w:t>
            </w:r>
            <w:proofErr w:type="spellEnd"/>
            <w:r w:rsidRPr="0092106E">
              <w:rPr>
                <w:szCs w:val="22"/>
              </w:rPr>
              <w:t xml:space="preserve"> is een </w:t>
            </w:r>
            <w:r w:rsidR="00C47980" w:rsidRPr="0092106E">
              <w:rPr>
                <w:szCs w:val="22"/>
              </w:rPr>
              <w:t>bijeenkomst</w:t>
            </w:r>
            <w:r w:rsidR="00C47980" w:rsidRPr="0092106E">
              <w:rPr>
                <w:szCs w:val="22"/>
                <w:shd w:val="clear" w:color="auto" w:fill="FFFFFF"/>
              </w:rPr>
              <w:t xml:space="preserve"> </w:t>
            </w:r>
            <w:r w:rsidRPr="0092106E">
              <w:rPr>
                <w:szCs w:val="22"/>
              </w:rPr>
              <w:t>aan het einde van de sprint waarbij het team de kans heeft om kritisch naar zichzelf te kijken, daarvan te leren en een plan te maken voor verbeteringen tijdens de komende sprint. Iedereen hoort aanwezig te zijn!</w:t>
            </w:r>
          </w:p>
          <w:p w14:paraId="7FAFC153" w14:textId="77777777" w:rsidR="00F43EDF" w:rsidRPr="0092106E" w:rsidRDefault="00F43EDF" w:rsidP="00DC58D0">
            <w:pPr>
              <w:rPr>
                <w:szCs w:val="22"/>
              </w:rPr>
            </w:pPr>
          </w:p>
          <w:p w14:paraId="14988018" w14:textId="77777777" w:rsidR="00DB6DE3" w:rsidRPr="0092106E" w:rsidRDefault="00DB6DE3" w:rsidP="00DC58D0">
            <w:r w:rsidRPr="0092106E">
              <w:rPr>
                <w:szCs w:val="22"/>
              </w:rPr>
              <w:t xml:space="preserve"> In een </w:t>
            </w:r>
            <w:proofErr w:type="spellStart"/>
            <w:r w:rsidRPr="0092106E">
              <w:rPr>
                <w:szCs w:val="22"/>
              </w:rPr>
              <w:t>retrospective</w:t>
            </w:r>
            <w:proofErr w:type="spellEnd"/>
            <w:r w:rsidRPr="0092106E">
              <w:rPr>
                <w:szCs w:val="22"/>
              </w:rPr>
              <w:t xml:space="preserve"> komen de volgende zak</w:t>
            </w:r>
            <w:r w:rsidR="00EE0206" w:rsidRPr="0092106E">
              <w:rPr>
                <w:szCs w:val="22"/>
              </w:rPr>
              <w:t>e</w:t>
            </w:r>
            <w:r w:rsidRPr="0092106E">
              <w:rPr>
                <w:szCs w:val="22"/>
              </w:rPr>
              <w:t>n aan bod</w:t>
            </w:r>
            <w:r w:rsidRPr="0092106E">
              <w:t>:</w:t>
            </w:r>
          </w:p>
          <w:p w14:paraId="3976E4C6" w14:textId="77777777" w:rsidR="00DB6DE3" w:rsidRPr="0092106E" w:rsidRDefault="00F43EDF" w:rsidP="00F43EDF">
            <w:pPr>
              <w:numPr>
                <w:ilvl w:val="0"/>
                <w:numId w:val="45"/>
              </w:numPr>
              <w:shd w:val="clear" w:color="auto" w:fill="FFFFFF"/>
              <w:spacing w:before="100" w:beforeAutospacing="1" w:after="100" w:afterAutospacing="1" w:line="240" w:lineRule="auto"/>
              <w:rPr>
                <w:szCs w:val="22"/>
              </w:rPr>
            </w:pPr>
            <w:r w:rsidRPr="0092106E">
              <w:rPr>
                <w:noProof/>
                <w:szCs w:val="22"/>
              </w:rPr>
              <w:drawing>
                <wp:anchor distT="0" distB="0" distL="114300" distR="0" simplePos="0" relativeHeight="251774976" behindDoc="1" locked="0" layoutInCell="1" allowOverlap="1" wp14:anchorId="7E574239" wp14:editId="798237C2">
                  <wp:simplePos x="0" y="0"/>
                  <wp:positionH relativeFrom="column">
                    <wp:posOffset>2802890</wp:posOffset>
                  </wp:positionH>
                  <wp:positionV relativeFrom="paragraph">
                    <wp:posOffset>52375</wp:posOffset>
                  </wp:positionV>
                  <wp:extent cx="2117725" cy="1097280"/>
                  <wp:effectExtent l="0" t="0" r="0" b="7620"/>
                  <wp:wrapSquare wrapText="bothSides"/>
                  <wp:docPr id="34" name="Afbeelding 34" descr="https://s3.amazonaws.com/scrumorg-website-prod/drupal/inline-images/2017-03/SprintR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mazonaws.com/scrumorg-website-prod/drupal/inline-images/2017-03/SprintRet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7725"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106E">
              <w:rPr>
                <w:szCs w:val="22"/>
              </w:rPr>
              <w:t xml:space="preserve">Wat ging procesmatig goed             (teamleden, processen, </w:t>
            </w:r>
            <w:proofErr w:type="spellStart"/>
            <w:r w:rsidRPr="0092106E">
              <w:rPr>
                <w:szCs w:val="22"/>
              </w:rPr>
              <w:t>tooling</w:t>
            </w:r>
            <w:proofErr w:type="spellEnd"/>
            <w:r w:rsidRPr="0092106E">
              <w:rPr>
                <w:szCs w:val="22"/>
              </w:rPr>
              <w:t>)?</w:t>
            </w:r>
          </w:p>
          <w:p w14:paraId="2133416B" w14:textId="77777777" w:rsidR="00DB6DE3" w:rsidRPr="0092106E" w:rsidRDefault="00F43EDF" w:rsidP="00F43EDF">
            <w:pPr>
              <w:numPr>
                <w:ilvl w:val="0"/>
                <w:numId w:val="45"/>
              </w:numPr>
              <w:shd w:val="clear" w:color="auto" w:fill="FFFFFF"/>
              <w:spacing w:before="100" w:beforeAutospacing="1" w:after="100" w:afterAutospacing="1" w:line="240" w:lineRule="auto"/>
              <w:rPr>
                <w:szCs w:val="22"/>
              </w:rPr>
            </w:pPr>
            <w:r w:rsidRPr="0092106E">
              <w:rPr>
                <w:szCs w:val="22"/>
              </w:rPr>
              <w:t>Wat zou er procesmatig beter kunnen?</w:t>
            </w:r>
          </w:p>
          <w:p w14:paraId="46617645" w14:textId="77777777" w:rsidR="00F43EDF" w:rsidRPr="0092106E" w:rsidRDefault="00F43EDF" w:rsidP="00F43EDF">
            <w:pPr>
              <w:numPr>
                <w:ilvl w:val="0"/>
                <w:numId w:val="45"/>
              </w:numPr>
              <w:shd w:val="clear" w:color="auto" w:fill="FFFFFF"/>
              <w:spacing w:before="100" w:beforeAutospacing="1" w:after="100" w:afterAutospacing="1" w:line="240" w:lineRule="auto"/>
              <w:rPr>
                <w:szCs w:val="22"/>
              </w:rPr>
            </w:pPr>
            <w:r w:rsidRPr="0092106E">
              <w:rPr>
                <w:szCs w:val="22"/>
              </w:rPr>
              <w:t>Met welke verbeteringen van het werkproces gaat het team aan de slag?</w:t>
            </w:r>
          </w:p>
          <w:p w14:paraId="24030B16" w14:textId="77777777" w:rsidR="00F43EDF" w:rsidRPr="0092106E" w:rsidRDefault="00F43EDF" w:rsidP="00DC58D0">
            <w:pPr>
              <w:rPr>
                <w:szCs w:val="22"/>
              </w:rPr>
            </w:pPr>
            <w:r w:rsidRPr="0092106E">
              <w:rPr>
                <w:szCs w:val="22"/>
              </w:rPr>
              <w:t>Het team wordt uitgedaagd om hun ontwikkelprocessen en –procedures te verbeteren om de volgende sprint effectiever en plezieriger te laten verlopen.</w:t>
            </w:r>
          </w:p>
          <w:p w14:paraId="23CD128D" w14:textId="77777777" w:rsidR="00F43EDF" w:rsidRPr="0092106E" w:rsidRDefault="00F43EDF" w:rsidP="00DC58D0">
            <w:pPr>
              <w:rPr>
                <w:sz w:val="21"/>
                <w:szCs w:val="21"/>
                <w:shd w:val="clear" w:color="auto" w:fill="FFFFFF"/>
              </w:rPr>
            </w:pPr>
          </w:p>
          <w:p w14:paraId="0D4D709C" w14:textId="77777777" w:rsidR="00A44D4C" w:rsidRPr="0092106E" w:rsidRDefault="002771F9" w:rsidP="00DC58D0">
            <w:pPr>
              <w:rPr>
                <w:b/>
                <w:sz w:val="24"/>
              </w:rPr>
            </w:pPr>
            <w:r w:rsidRPr="0092106E">
              <w:t xml:space="preserve">In het I-project combineren we de </w:t>
            </w:r>
            <w:proofErr w:type="spellStart"/>
            <w:r w:rsidRPr="0092106E">
              <w:t>retrospective</w:t>
            </w:r>
            <w:proofErr w:type="spellEnd"/>
            <w:r w:rsidRPr="0092106E">
              <w:t xml:space="preserve"> met de zogenaamde IPV-ronde. Dit is een gespreksronde waarin feedback op individueel gedrag en functioneren wordt uitgewisseld. Daarbij is ook aandacht voor individuele leerdoelen. De </w:t>
            </w:r>
            <w:proofErr w:type="spellStart"/>
            <w:r w:rsidRPr="0092106E">
              <w:t>retrospective</w:t>
            </w:r>
            <w:proofErr w:type="spellEnd"/>
            <w:r w:rsidRPr="0092106E">
              <w:t xml:space="preserve"> </w:t>
            </w:r>
            <w:r w:rsidR="00A44D4C" w:rsidRPr="0092106E">
              <w:t xml:space="preserve">in het I-project is dus gericht op leerproces en ontwikkeling van het team </w:t>
            </w:r>
            <w:r w:rsidR="00A44D4C" w:rsidRPr="0092106E">
              <w:rPr>
                <w:rFonts w:ascii="Corbel" w:hAnsi="Corbel"/>
              </w:rPr>
              <w:t>é</w:t>
            </w:r>
            <w:r w:rsidR="00A44D4C" w:rsidRPr="0092106E">
              <w:t xml:space="preserve">n van het </w:t>
            </w:r>
            <w:proofErr w:type="spellStart"/>
            <w:r w:rsidR="00A44D4C" w:rsidRPr="0092106E">
              <w:t>indvidu</w:t>
            </w:r>
            <w:proofErr w:type="spellEnd"/>
            <w:r w:rsidR="00A44D4C" w:rsidRPr="0092106E">
              <w:t xml:space="preserve">. De </w:t>
            </w:r>
            <w:proofErr w:type="spellStart"/>
            <w:r w:rsidR="00A44D4C" w:rsidRPr="0092106E">
              <w:t>retrospective</w:t>
            </w:r>
            <w:proofErr w:type="spellEnd"/>
            <w:r w:rsidR="00A44D4C" w:rsidRPr="0092106E">
              <w:t xml:space="preserve"> levert dan ook belangrijke input voor je projectverslag. Over dit projectverslag lees je meer in het document “P</w:t>
            </w:r>
            <w:r w:rsidR="00D14CC7" w:rsidRPr="0092106E">
              <w:t>rojectverslag</w:t>
            </w:r>
            <w:r w:rsidR="00A44D4C" w:rsidRPr="0092106E">
              <w:t xml:space="preserve">” op </w:t>
            </w:r>
            <w:proofErr w:type="spellStart"/>
            <w:r w:rsidR="00A44D4C" w:rsidRPr="0092106E">
              <w:t>OnderwijsOnline</w:t>
            </w:r>
            <w:proofErr w:type="spellEnd"/>
            <w:r w:rsidR="00A44D4C" w:rsidRPr="0092106E">
              <w:t>.</w:t>
            </w:r>
          </w:p>
          <w:p w14:paraId="6EE5CBCA" w14:textId="77777777" w:rsidR="00C47980" w:rsidRPr="0092106E" w:rsidRDefault="00C47980" w:rsidP="00DC58D0">
            <w:pPr>
              <w:rPr>
                <w:b/>
                <w:sz w:val="24"/>
              </w:rPr>
            </w:pPr>
          </w:p>
          <w:p w14:paraId="00C7EA4A" w14:textId="77777777" w:rsidR="00F43EDF" w:rsidRPr="0092106E" w:rsidRDefault="00F43EDF" w:rsidP="00DC58D0">
            <w:pPr>
              <w:rPr>
                <w:b/>
                <w:sz w:val="24"/>
              </w:rPr>
            </w:pPr>
            <w:r w:rsidRPr="0092106E">
              <w:rPr>
                <w:b/>
                <w:sz w:val="24"/>
              </w:rPr>
              <w:t>Sprint Review</w:t>
            </w:r>
          </w:p>
          <w:p w14:paraId="1073CD90" w14:textId="77777777" w:rsidR="00F43EDF" w:rsidRPr="0092106E" w:rsidRDefault="005B3D5B" w:rsidP="00DC58D0">
            <w:r w:rsidRPr="0092106E">
              <w:t>Een sprint review wordt gehouden aan het einde van elke sprint</w:t>
            </w:r>
            <w:r w:rsidR="00C80502" w:rsidRPr="0092106E">
              <w:t xml:space="preserve"> voor de product owner</w:t>
            </w:r>
            <w:r w:rsidRPr="0092106E">
              <w:t xml:space="preserve">. Deze informele bijeenkomst is bedoeld om terug te kijken op wat er </w:t>
            </w:r>
            <w:r w:rsidR="00C80502" w:rsidRPr="0092106E">
              <w:t xml:space="preserve">van het werk </w:t>
            </w:r>
            <w:r w:rsidRPr="0092106E">
              <w:t xml:space="preserve">behaald is en waar nodig de Product </w:t>
            </w:r>
            <w:proofErr w:type="spellStart"/>
            <w:r w:rsidRPr="0092106E">
              <w:t>Backlog</w:t>
            </w:r>
            <w:proofErr w:type="spellEnd"/>
            <w:r w:rsidRPr="0092106E">
              <w:t xml:space="preserve"> aan te passen.</w:t>
            </w:r>
            <w:r w:rsidR="00C80502" w:rsidRPr="0092106E">
              <w:t xml:space="preserve"> De sprint review is een acceptatietest van het geleverde werk tijdens de </w:t>
            </w:r>
            <w:r w:rsidR="00E55C44" w:rsidRPr="0092106E">
              <w:t>betreffende</w:t>
            </w:r>
            <w:r w:rsidR="00C80502" w:rsidRPr="0092106E">
              <w:t xml:space="preserve"> sprint.</w:t>
            </w:r>
          </w:p>
          <w:p w14:paraId="45A1B507" w14:textId="77777777" w:rsidR="00C80502" w:rsidRPr="0092106E" w:rsidRDefault="00C80502" w:rsidP="00DC58D0">
            <w:pPr>
              <w:rPr>
                <w:szCs w:val="22"/>
                <w:shd w:val="clear" w:color="auto" w:fill="FFFFFF"/>
              </w:rPr>
            </w:pPr>
          </w:p>
          <w:p w14:paraId="67AA96DC" w14:textId="77777777" w:rsidR="00C80502" w:rsidRPr="0092106E" w:rsidRDefault="00C80502" w:rsidP="00C80502">
            <w:pPr>
              <w:pStyle w:val="Lijstalinea"/>
              <w:numPr>
                <w:ilvl w:val="0"/>
                <w:numId w:val="46"/>
              </w:numPr>
            </w:pPr>
            <w:r w:rsidRPr="0092106E">
              <w:t>Het Scrum team vertelt wat er goed ging tijdens de sprint, welke mogelijke problemen er waren en hoe die zijn opgelost.</w:t>
            </w:r>
          </w:p>
          <w:p w14:paraId="166A58D5" w14:textId="77777777" w:rsidR="00C80502" w:rsidRPr="0092106E" w:rsidRDefault="00C80502" w:rsidP="00E04212">
            <w:pPr>
              <w:pStyle w:val="Lijstalinea"/>
              <w:numPr>
                <w:ilvl w:val="0"/>
                <w:numId w:val="46"/>
              </w:numPr>
            </w:pPr>
            <w:r w:rsidRPr="0092106E">
              <w:t xml:space="preserve">Het Scrum team </w:t>
            </w:r>
            <w:r w:rsidR="00D01E47" w:rsidRPr="0092106E">
              <w:t>demonstreert</w:t>
            </w:r>
            <w:r w:rsidRPr="0092106E">
              <w:t xml:space="preserve"> wat ze hebben gedaan tijdens de sprint </w:t>
            </w:r>
            <w:r w:rsidR="00D01E47" w:rsidRPr="0092106E">
              <w:t xml:space="preserve">en beantwoordt hier vragen over </w:t>
            </w:r>
          </w:p>
          <w:p w14:paraId="08DE8DDE" w14:textId="77777777" w:rsidR="00D01E47" w:rsidRPr="0092106E" w:rsidRDefault="00D01E47" w:rsidP="00D01E47">
            <w:pPr>
              <w:pStyle w:val="Lijstalinea"/>
              <w:rPr>
                <w:szCs w:val="22"/>
                <w:shd w:val="clear" w:color="auto" w:fill="FFFFFF"/>
              </w:rPr>
            </w:pPr>
          </w:p>
          <w:p w14:paraId="5CF530C0" w14:textId="77777777" w:rsidR="00D01E47" w:rsidRPr="0092106E" w:rsidRDefault="00D01E47" w:rsidP="00DC58D0">
            <w:r w:rsidRPr="0092106E">
              <w:t xml:space="preserve">Het eindresultaat van de sprint review is een herziene Product </w:t>
            </w:r>
            <w:proofErr w:type="spellStart"/>
            <w:r w:rsidRPr="0092106E">
              <w:t>Backlog</w:t>
            </w:r>
            <w:proofErr w:type="spellEnd"/>
            <w:r w:rsidRPr="0092106E">
              <w:t xml:space="preserve"> op basis waarvan de items voor de volgende sprint bepaald gaan worden.</w:t>
            </w:r>
          </w:p>
          <w:p w14:paraId="455C0AF2" w14:textId="77777777" w:rsidR="00C47980" w:rsidRPr="0092106E" w:rsidRDefault="00C47980" w:rsidP="00DC58D0"/>
          <w:p w14:paraId="771CAD8B" w14:textId="77777777" w:rsidR="00C47980" w:rsidRPr="0092106E" w:rsidRDefault="00C47980" w:rsidP="00DC58D0">
            <w:r w:rsidRPr="0092106E">
              <w:t xml:space="preserve">In het I-project wordt de sprint review direct gevolgd door de sprint planning meeting voor de komende sprint. Zorg dus dat je op beide onderdelen van de bijeenkomst voorbereid bent. </w:t>
            </w:r>
          </w:p>
          <w:p w14:paraId="223AA037" w14:textId="77777777" w:rsidR="00C80502" w:rsidRPr="0092106E" w:rsidRDefault="00C80502" w:rsidP="00DC58D0">
            <w:pPr>
              <w:rPr>
                <w:sz w:val="21"/>
                <w:szCs w:val="21"/>
                <w:shd w:val="clear" w:color="auto" w:fill="FFFFFF"/>
              </w:rPr>
            </w:pPr>
          </w:p>
          <w:p w14:paraId="3E21150E" w14:textId="77777777" w:rsidR="00DE7178" w:rsidRPr="0092106E" w:rsidRDefault="00DE7178" w:rsidP="00DC58D0">
            <w:pPr>
              <w:rPr>
                <w:sz w:val="21"/>
                <w:szCs w:val="21"/>
                <w:shd w:val="clear" w:color="auto" w:fill="FFFFFF"/>
              </w:rPr>
            </w:pPr>
          </w:p>
          <w:p w14:paraId="163180F9" w14:textId="77777777" w:rsidR="00DE7178" w:rsidRPr="0092106E" w:rsidRDefault="00DE7178" w:rsidP="00DC58D0">
            <w:r w:rsidRPr="0092106E">
              <w:rPr>
                <w:noProof/>
              </w:rPr>
              <w:drawing>
                <wp:inline distT="0" distB="0" distL="0" distR="0" wp14:anchorId="45B8E2C1" wp14:editId="60DFE7BE">
                  <wp:extent cx="2494247" cy="1372642"/>
                  <wp:effectExtent l="0" t="0" r="1905" b="0"/>
                  <wp:docPr id="36" name="Afbeelding 36" descr="http://www.full-stackagile.com/wp-content/uploads/2016/03/sprintreview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full-stackagile.com/wp-content/uploads/2016/03/sprintreview_0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8644"/>
                          <a:stretch/>
                        </pic:blipFill>
                        <pic:spPr bwMode="auto">
                          <a:xfrm>
                            <a:off x="0" y="0"/>
                            <a:ext cx="2503410" cy="1377684"/>
                          </a:xfrm>
                          <a:prstGeom prst="rect">
                            <a:avLst/>
                          </a:prstGeom>
                          <a:noFill/>
                          <a:ln>
                            <a:noFill/>
                          </a:ln>
                          <a:extLst>
                            <a:ext uri="{53640926-AAD7-44D8-BBD7-CCE9431645EC}">
                              <a14:shadowObscured xmlns:a14="http://schemas.microsoft.com/office/drawing/2010/main"/>
                            </a:ext>
                          </a:extLst>
                        </pic:spPr>
                      </pic:pic>
                    </a:graphicData>
                  </a:graphic>
                </wp:inline>
              </w:drawing>
            </w:r>
          </w:p>
          <w:p w14:paraId="042D7D7E" w14:textId="77777777" w:rsidR="00575C38" w:rsidRPr="0092106E" w:rsidRDefault="0000314F" w:rsidP="00D875C7">
            <w:pPr>
              <w:pStyle w:val="Kop3"/>
            </w:pPr>
            <w:bookmarkStart w:id="21" w:name="_Toc505697525"/>
            <w:proofErr w:type="spellStart"/>
            <w:r w:rsidRPr="0092106E">
              <w:lastRenderedPageBreak/>
              <w:t>postGame</w:t>
            </w:r>
            <w:bookmarkEnd w:id="21"/>
            <w:proofErr w:type="spellEnd"/>
          </w:p>
          <w:p w14:paraId="6034049E" w14:textId="77777777" w:rsidR="0000314F" w:rsidRPr="0092106E" w:rsidRDefault="00E70568" w:rsidP="00575C38">
            <w:r w:rsidRPr="0092106E">
              <w:t xml:space="preserve">Na 3 sprints is het project dan bijna afgelopen. In deze fase voeren we een </w:t>
            </w:r>
            <w:r w:rsidRPr="0092106E">
              <w:rPr>
                <w:b/>
              </w:rPr>
              <w:t>systeemtest</w:t>
            </w:r>
            <w:r w:rsidRPr="0092106E">
              <w:t xml:space="preserve"> uit om alle specificaties na te lopen. Wat was er afgesproken in het Plan van Aanpak en in hoeverre is het beloofde resultaat behaald?</w:t>
            </w:r>
          </w:p>
          <w:p w14:paraId="46A203EE" w14:textId="77777777" w:rsidR="009B729C" w:rsidRPr="0092106E" w:rsidRDefault="009B729C" w:rsidP="00575C38">
            <w:r w:rsidRPr="0092106E">
              <w:t>Verder completeer je ook alle bijbehorende documentatie.</w:t>
            </w:r>
          </w:p>
          <w:p w14:paraId="507D95D4" w14:textId="77777777" w:rsidR="00E70568" w:rsidRPr="0092106E" w:rsidRDefault="00E70568" w:rsidP="00575C38"/>
          <w:p w14:paraId="7CE9D415" w14:textId="77777777" w:rsidR="00CD31B4" w:rsidRPr="0092106E" w:rsidRDefault="00E70568" w:rsidP="00575C38">
            <w:r w:rsidRPr="0092106E">
              <w:t>Als laats</w:t>
            </w:r>
            <w:r w:rsidR="009B729C" w:rsidRPr="0092106E">
              <w:t>t</w:t>
            </w:r>
            <w:r w:rsidRPr="0092106E">
              <w:t xml:space="preserve">e wordt er een eindpresentatie voorbereid, waarin jullie het proces en eindresultaat laten zien aan het management van </w:t>
            </w:r>
            <w:proofErr w:type="spellStart"/>
            <w:r w:rsidRPr="0092106E">
              <w:t>iConcepts</w:t>
            </w:r>
            <w:proofErr w:type="spellEnd"/>
            <w:r w:rsidRPr="0092106E">
              <w:t>. Daarna kan de software worden overgedragen aan de organisatie.</w:t>
            </w:r>
            <w:r w:rsidR="00257E12" w:rsidRPr="0092106E">
              <w:t xml:space="preserve"> Hoe kunnen ze het in gebruik nemen? Bereid dat voor!</w:t>
            </w:r>
          </w:p>
          <w:p w14:paraId="317A2350" w14:textId="77777777" w:rsidR="00DE7178" w:rsidRPr="0092106E" w:rsidRDefault="00DE7178" w:rsidP="00575C38"/>
          <w:p w14:paraId="35A98D4E" w14:textId="77777777" w:rsidR="00CD31B4" w:rsidRPr="0092106E" w:rsidRDefault="00B82076" w:rsidP="00575C38">
            <w:r w:rsidRPr="0092106E">
              <w:t>Nu alle fases in het project zijn benoemd,</w:t>
            </w:r>
            <w:r w:rsidR="003072CA" w:rsidRPr="0092106E">
              <w:t xml:space="preserve"> </w:t>
            </w:r>
            <w:r w:rsidR="00DE7178" w:rsidRPr="0092106E">
              <w:t>is</w:t>
            </w:r>
            <w:r w:rsidRPr="0092106E">
              <w:t xml:space="preserve"> </w:t>
            </w:r>
            <w:r w:rsidR="003072CA" w:rsidRPr="0092106E">
              <w:t>de hele planning inzichtelijk:</w:t>
            </w:r>
          </w:p>
          <w:p w14:paraId="449EA9A0" w14:textId="77777777" w:rsidR="00DE7178" w:rsidRPr="0092106E" w:rsidRDefault="00DE7178" w:rsidP="00575C38"/>
          <w:p w14:paraId="15DE331F" w14:textId="77777777" w:rsidR="00575C38" w:rsidRPr="0092106E" w:rsidRDefault="00575C38" w:rsidP="003072CA"/>
        </w:tc>
      </w:tr>
    </w:tbl>
    <w:p w14:paraId="4B325E56" w14:textId="77777777" w:rsidR="008D1A29" w:rsidRPr="0092106E" w:rsidRDefault="00257E12" w:rsidP="00F02723">
      <w:r w:rsidRPr="0092106E">
        <w:rPr>
          <w:noProof/>
        </w:rPr>
        <w:lastRenderedPageBreak/>
        <w:drawing>
          <wp:anchor distT="0" distB="0" distL="114300" distR="114300" simplePos="0" relativeHeight="251553792" behindDoc="0" locked="0" layoutInCell="1" allowOverlap="1" wp14:anchorId="6F5BEDAE" wp14:editId="70D1E0D1">
            <wp:simplePos x="0" y="0"/>
            <wp:positionH relativeFrom="column">
              <wp:posOffset>-668807</wp:posOffset>
            </wp:positionH>
            <wp:positionV relativeFrom="paragraph">
              <wp:posOffset>-229870</wp:posOffset>
            </wp:positionV>
            <wp:extent cx="7461504" cy="2223193"/>
            <wp:effectExtent l="0" t="0" r="0" b="5715"/>
            <wp:wrapNone/>
            <wp:docPr id="1" name="Afbeelding 1" descr="D:\CloudStorage\Google Drive\I-Project SCRUM\Tijdlijn project-zonderdatu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oudStorage\Google Drive\I-Project SCRUM\Tijdlijn project-zonderdatum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61504" cy="2223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9E09B" w14:textId="77777777" w:rsidR="008D1A29" w:rsidRPr="0092106E" w:rsidRDefault="008D1A29">
      <w:pPr>
        <w:spacing w:line="240" w:lineRule="auto"/>
      </w:pPr>
      <w:r w:rsidRPr="0092106E">
        <w:br w:type="page"/>
      </w:r>
    </w:p>
    <w:p w14:paraId="210A9292" w14:textId="77777777" w:rsidR="008D1A29" w:rsidRPr="0092106E" w:rsidRDefault="008D1A29" w:rsidP="00195F8A">
      <w:pPr>
        <w:pStyle w:val="Kop1"/>
        <w:numPr>
          <w:ilvl w:val="0"/>
          <w:numId w:val="0"/>
        </w:numPr>
      </w:pPr>
      <w:bookmarkStart w:id="22" w:name="_Ref496792226"/>
      <w:bookmarkStart w:id="23" w:name="_Toc505697526"/>
      <w:r w:rsidRPr="0092106E">
        <w:lastRenderedPageBreak/>
        <w:t xml:space="preserve">Bijlage 1: </w:t>
      </w:r>
      <w:r w:rsidR="00195F8A" w:rsidRPr="0092106E">
        <w:t xml:space="preserve">Initiële </w:t>
      </w:r>
      <w:r w:rsidRPr="0092106E">
        <w:t xml:space="preserve">Product </w:t>
      </w:r>
      <w:proofErr w:type="spellStart"/>
      <w:r w:rsidRPr="0092106E">
        <w:t>Backlog</w:t>
      </w:r>
      <w:bookmarkEnd w:id="22"/>
      <w:bookmarkEnd w:id="23"/>
      <w:proofErr w:type="spellEnd"/>
    </w:p>
    <w:p w14:paraId="2DA5B2F9" w14:textId="77777777" w:rsidR="008D1A29" w:rsidRPr="0092106E" w:rsidRDefault="008D1A29" w:rsidP="00195F8A"/>
    <w:p w14:paraId="48CFBC52" w14:textId="77777777" w:rsidR="00717A9B" w:rsidRPr="0092106E" w:rsidRDefault="00717A9B" w:rsidP="00195F8A">
      <w:r w:rsidRPr="0092106E">
        <w:t xml:space="preserve">De </w:t>
      </w:r>
      <w:r w:rsidRPr="0092106E">
        <w:rPr>
          <w:b/>
        </w:rPr>
        <w:t xml:space="preserve">Product </w:t>
      </w:r>
      <w:proofErr w:type="spellStart"/>
      <w:r w:rsidRPr="0092106E">
        <w:rPr>
          <w:b/>
        </w:rPr>
        <w:t>Backlog</w:t>
      </w:r>
      <w:proofErr w:type="spellEnd"/>
      <w:r w:rsidRPr="0092106E">
        <w:t xml:space="preserve"> is een geordende lijst van zaken, vaak in de vorm van zogenaamde </w:t>
      </w:r>
      <w:r w:rsidRPr="0092106E">
        <w:rPr>
          <w:b/>
        </w:rPr>
        <w:t>user-</w:t>
      </w:r>
      <w:proofErr w:type="spellStart"/>
      <w:r w:rsidRPr="0092106E">
        <w:rPr>
          <w:b/>
        </w:rPr>
        <w:t>stories</w:t>
      </w:r>
      <w:proofErr w:type="spellEnd"/>
      <w:r w:rsidRPr="0092106E">
        <w:t xml:space="preserve">, welke moeten worden opgepakt door het ontwikkelteam om er een succesvol product van te maken. Hij valt onder verantwoordelijkheid van de </w:t>
      </w:r>
      <w:r w:rsidRPr="0092106E">
        <w:rPr>
          <w:b/>
        </w:rPr>
        <w:t>product owner</w:t>
      </w:r>
      <w:r w:rsidRPr="0092106E">
        <w:t>.</w:t>
      </w:r>
    </w:p>
    <w:p w14:paraId="647862AA" w14:textId="77777777" w:rsidR="00717A9B" w:rsidRPr="0092106E" w:rsidRDefault="00717A9B" w:rsidP="00195F8A"/>
    <w:p w14:paraId="796DFB88" w14:textId="77777777" w:rsidR="00717A9B" w:rsidRPr="0092106E" w:rsidRDefault="00717A9B" w:rsidP="00195F8A">
      <w:r w:rsidRPr="0092106E">
        <w:t xml:space="preserve">In dit project wordt de </w:t>
      </w:r>
      <w:r w:rsidRPr="0092106E">
        <w:rPr>
          <w:b/>
        </w:rPr>
        <w:t>Product</w:t>
      </w:r>
      <w:r w:rsidRPr="0092106E">
        <w:t xml:space="preserve"> </w:t>
      </w:r>
      <w:proofErr w:type="spellStart"/>
      <w:r w:rsidRPr="0092106E">
        <w:t>Backlog</w:t>
      </w:r>
      <w:proofErr w:type="spellEnd"/>
      <w:r w:rsidRPr="0092106E">
        <w:t xml:space="preserve"> in de online samenwerkomgeving </w:t>
      </w:r>
      <w:hyperlink r:id="rId39" w:history="1">
        <w:proofErr w:type="spellStart"/>
        <w:r w:rsidRPr="0092106E">
          <w:rPr>
            <w:rStyle w:val="Hyperlink"/>
            <w:b/>
            <w:color w:val="auto"/>
          </w:rPr>
          <w:t>Trello</w:t>
        </w:r>
        <w:proofErr w:type="spellEnd"/>
      </w:hyperlink>
      <w:r w:rsidRPr="0092106E">
        <w:t xml:space="preserve"> bijgehouden.</w:t>
      </w:r>
      <w:r w:rsidR="00A471B2" w:rsidRPr="0092106E">
        <w:t xml:space="preserve"> </w:t>
      </w:r>
    </w:p>
    <w:p w14:paraId="0B578034" w14:textId="77777777" w:rsidR="00A471B2" w:rsidRPr="0092106E" w:rsidRDefault="00A471B2" w:rsidP="00195F8A">
      <w:r w:rsidRPr="0092106E">
        <w:t xml:space="preserve">Dit in tegenstelling tot de </w:t>
      </w:r>
      <w:r w:rsidRPr="0092106E">
        <w:rPr>
          <w:u w:val="single"/>
        </w:rPr>
        <w:t>Sprint</w:t>
      </w:r>
      <w:r w:rsidRPr="0092106E">
        <w:t xml:space="preserve"> </w:t>
      </w:r>
      <w:proofErr w:type="spellStart"/>
      <w:r w:rsidRPr="0092106E">
        <w:t>Backlog</w:t>
      </w:r>
      <w:proofErr w:type="spellEnd"/>
      <w:r w:rsidRPr="0092106E">
        <w:t xml:space="preserve"> </w:t>
      </w:r>
      <w:r w:rsidRPr="0092106E">
        <w:sym w:font="Wingdings" w:char="F0E0"/>
      </w:r>
      <w:r w:rsidRPr="0092106E">
        <w:t xml:space="preserve"> die wordt niet digitaal maar op het scrumbord / prikwand gedaan.</w:t>
      </w:r>
    </w:p>
    <w:p w14:paraId="36DDFEAB" w14:textId="77777777" w:rsidR="00A471B2" w:rsidRPr="0092106E" w:rsidRDefault="00A471B2" w:rsidP="00195F8A"/>
    <w:p w14:paraId="7D7FAD4D" w14:textId="77777777" w:rsidR="00A471B2" w:rsidRPr="0092106E" w:rsidRDefault="00A471B2" w:rsidP="00A471B2">
      <w:pPr>
        <w:pStyle w:val="Lijstalinea"/>
        <w:numPr>
          <w:ilvl w:val="0"/>
          <w:numId w:val="42"/>
        </w:numPr>
      </w:pPr>
      <w:r w:rsidRPr="0092106E">
        <w:t xml:space="preserve">Maak een account op </w:t>
      </w:r>
      <w:hyperlink r:id="rId40" w:history="1">
        <w:r w:rsidR="00F42890" w:rsidRPr="0092106E">
          <w:rPr>
            <w:rStyle w:val="Hyperlink"/>
            <w:color w:val="auto"/>
          </w:rPr>
          <w:t>https://Trello.com</w:t>
        </w:r>
      </w:hyperlink>
      <w:r w:rsidR="00F42890" w:rsidRPr="0092106E">
        <w:t xml:space="preserve"> </w:t>
      </w:r>
      <w:r w:rsidRPr="0092106E">
        <w:t>aan</w:t>
      </w:r>
    </w:p>
    <w:p w14:paraId="2628523E" w14:textId="77777777" w:rsidR="00A471B2" w:rsidRPr="0092106E" w:rsidRDefault="00A471B2" w:rsidP="00A471B2">
      <w:pPr>
        <w:pStyle w:val="Lijstalinea"/>
        <w:numPr>
          <w:ilvl w:val="0"/>
          <w:numId w:val="42"/>
        </w:numPr>
      </w:pPr>
      <w:r w:rsidRPr="0092106E">
        <w:t xml:space="preserve">Maak daar een nieuw </w:t>
      </w:r>
      <w:r w:rsidRPr="0092106E">
        <w:rPr>
          <w:b/>
        </w:rPr>
        <w:t>Bord</w:t>
      </w:r>
      <w:r w:rsidRPr="0092106E">
        <w:t xml:space="preserve"> aan </w:t>
      </w:r>
    </w:p>
    <w:p w14:paraId="73E7E452" w14:textId="77777777" w:rsidR="00A471B2" w:rsidRPr="0092106E" w:rsidRDefault="00A471B2" w:rsidP="00A471B2">
      <w:pPr>
        <w:pStyle w:val="Lijstalinea"/>
        <w:numPr>
          <w:ilvl w:val="1"/>
          <w:numId w:val="42"/>
        </w:numPr>
      </w:pPr>
      <w:r w:rsidRPr="0092106E">
        <w:t xml:space="preserve">gebruik in de </w:t>
      </w:r>
      <w:r w:rsidRPr="0092106E">
        <w:rPr>
          <w:b/>
        </w:rPr>
        <w:t>naam</w:t>
      </w:r>
      <w:r w:rsidRPr="0092106E">
        <w:t xml:space="preserve"> duidelijk </w:t>
      </w:r>
      <w:r w:rsidRPr="0092106E">
        <w:rPr>
          <w:b/>
        </w:rPr>
        <w:t>je groepsnummer</w:t>
      </w:r>
      <w:r w:rsidRPr="0092106E">
        <w:t>!</w:t>
      </w:r>
    </w:p>
    <w:p w14:paraId="222F08CA" w14:textId="77777777" w:rsidR="00A471B2" w:rsidRPr="0092106E" w:rsidRDefault="00A471B2" w:rsidP="002E1FCD">
      <w:pPr>
        <w:pStyle w:val="Lijstalinea"/>
        <w:numPr>
          <w:ilvl w:val="1"/>
          <w:numId w:val="42"/>
        </w:numPr>
      </w:pPr>
      <w:r w:rsidRPr="0092106E">
        <w:t xml:space="preserve">Gebruik een </w:t>
      </w:r>
      <w:r w:rsidRPr="0092106E">
        <w:rPr>
          <w:b/>
        </w:rPr>
        <w:t>achtergrondkleur</w:t>
      </w:r>
      <w:r w:rsidRPr="0092106E">
        <w:t xml:space="preserve"> die overeenkomt met de toegewezen kleur uit </w:t>
      </w:r>
      <w:r w:rsidRPr="0092106E">
        <w:fldChar w:fldCharType="begin"/>
      </w:r>
      <w:r w:rsidRPr="0092106E">
        <w:instrText xml:space="preserve"> REF _Ref496794331 \w \h </w:instrText>
      </w:r>
      <w:r w:rsidRPr="0092106E">
        <w:fldChar w:fldCharType="separate"/>
      </w:r>
      <w:r w:rsidRPr="0092106E">
        <w:t>3.6</w:t>
      </w:r>
      <w:r w:rsidRPr="0092106E">
        <w:fldChar w:fldCharType="end"/>
      </w:r>
      <w:r w:rsidRPr="0092106E">
        <w:t xml:space="preserve"> </w:t>
      </w:r>
      <w:r w:rsidRPr="0092106E">
        <w:fldChar w:fldCharType="begin"/>
      </w:r>
      <w:r w:rsidRPr="0092106E">
        <w:instrText xml:space="preserve"> REF _Ref496794331 \h </w:instrText>
      </w:r>
      <w:r w:rsidRPr="0092106E">
        <w:fldChar w:fldCharType="separate"/>
      </w:r>
      <w:r w:rsidRPr="0092106E">
        <w:t>vormgeving</w:t>
      </w:r>
      <w:r w:rsidRPr="0092106E">
        <w:fldChar w:fldCharType="end"/>
      </w:r>
    </w:p>
    <w:p w14:paraId="0170EF8C" w14:textId="77777777" w:rsidR="000A2C41" w:rsidRPr="0092106E" w:rsidRDefault="000A2C41" w:rsidP="000A2C41">
      <w:pPr>
        <w:pStyle w:val="Lijstalinea"/>
        <w:numPr>
          <w:ilvl w:val="0"/>
          <w:numId w:val="42"/>
        </w:numPr>
      </w:pPr>
      <w:r w:rsidRPr="0092106E">
        <w:t xml:space="preserve">Nodig je </w:t>
      </w:r>
      <w:r w:rsidRPr="0092106E">
        <w:rPr>
          <w:b/>
        </w:rPr>
        <w:t>Product Owner</w:t>
      </w:r>
      <w:r w:rsidRPr="0092106E">
        <w:t xml:space="preserve"> en </w:t>
      </w:r>
      <w:r w:rsidRPr="0092106E">
        <w:rPr>
          <w:b/>
        </w:rPr>
        <w:t>je teamleden</w:t>
      </w:r>
      <w:r w:rsidRPr="0092106E">
        <w:t xml:space="preserve"> uit om dit bord te kunnen bewerken</w:t>
      </w:r>
    </w:p>
    <w:p w14:paraId="64A2903E" w14:textId="77777777" w:rsidR="000A2C41" w:rsidRPr="0092106E" w:rsidRDefault="000A2C41" w:rsidP="000A2C41">
      <w:pPr>
        <w:pStyle w:val="Lijstalinea"/>
        <w:numPr>
          <w:ilvl w:val="1"/>
          <w:numId w:val="42"/>
        </w:numPr>
        <w:rPr>
          <w:i/>
        </w:rPr>
      </w:pPr>
      <w:r w:rsidRPr="0092106E">
        <w:rPr>
          <w:i/>
        </w:rPr>
        <w:t xml:space="preserve">Tip: Via </w:t>
      </w:r>
      <w:hyperlink r:id="rId41" w:history="1">
        <w:proofErr w:type="spellStart"/>
        <w:r w:rsidRPr="0092106E">
          <w:rPr>
            <w:rStyle w:val="Hyperlink"/>
            <w:i/>
            <w:color w:val="auto"/>
          </w:rPr>
          <w:t>iSAS</w:t>
        </w:r>
        <w:proofErr w:type="spellEnd"/>
        <w:r w:rsidRPr="0092106E">
          <w:rPr>
            <w:rStyle w:val="Hyperlink"/>
            <w:i/>
            <w:color w:val="auto"/>
          </w:rPr>
          <w:t xml:space="preserve"> -&gt; Mijn Gegevens en Klassen</w:t>
        </w:r>
      </w:hyperlink>
      <w:r w:rsidRPr="0092106E">
        <w:rPr>
          <w:i/>
        </w:rPr>
        <w:t xml:space="preserve"> kan je alle mailadressen van je teamleden snel vinden</w:t>
      </w:r>
    </w:p>
    <w:p w14:paraId="4B84982E" w14:textId="77777777" w:rsidR="000A2C41" w:rsidRPr="0092106E" w:rsidRDefault="000A2C41" w:rsidP="000A2C41">
      <w:pPr>
        <w:pStyle w:val="Lijstalinea"/>
        <w:numPr>
          <w:ilvl w:val="0"/>
          <w:numId w:val="42"/>
        </w:numPr>
      </w:pPr>
      <w:r w:rsidRPr="0092106E">
        <w:t xml:space="preserve">Maak een nieuwe Lijst aan “Product </w:t>
      </w:r>
      <w:proofErr w:type="spellStart"/>
      <w:r w:rsidRPr="0092106E">
        <w:t>Backlog</w:t>
      </w:r>
      <w:proofErr w:type="spellEnd"/>
      <w:r w:rsidRPr="0092106E">
        <w:t>”</w:t>
      </w:r>
    </w:p>
    <w:p w14:paraId="38CEF31B" w14:textId="77777777" w:rsidR="000A2C41" w:rsidRPr="0092106E" w:rsidRDefault="000A2C41" w:rsidP="000A2C41">
      <w:pPr>
        <w:pStyle w:val="Lijstalinea"/>
      </w:pPr>
      <w:r w:rsidRPr="0092106E">
        <w:rPr>
          <w:noProof/>
        </w:rPr>
        <w:drawing>
          <wp:inline distT="0" distB="0" distL="0" distR="0" wp14:anchorId="1CBB876F" wp14:editId="64A5678A">
            <wp:extent cx="1857375" cy="1287422"/>
            <wp:effectExtent l="0" t="0" r="0" b="825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1" t="20331" r="3062"/>
                    <a:stretch/>
                  </pic:blipFill>
                  <pic:spPr bwMode="auto">
                    <a:xfrm>
                      <a:off x="0" y="0"/>
                      <a:ext cx="1864926" cy="1292656"/>
                    </a:xfrm>
                    <a:prstGeom prst="rect">
                      <a:avLst/>
                    </a:prstGeom>
                    <a:ln>
                      <a:noFill/>
                    </a:ln>
                    <a:extLst>
                      <a:ext uri="{53640926-AAD7-44D8-BBD7-CCE9431645EC}">
                        <a14:shadowObscured xmlns:a14="http://schemas.microsoft.com/office/drawing/2010/main"/>
                      </a:ext>
                    </a:extLst>
                  </pic:spPr>
                </pic:pic>
              </a:graphicData>
            </a:graphic>
          </wp:inline>
        </w:drawing>
      </w:r>
    </w:p>
    <w:p w14:paraId="765116D7" w14:textId="77777777" w:rsidR="000A2C41" w:rsidRPr="0092106E" w:rsidRDefault="000A2C41" w:rsidP="00F42890">
      <w:pPr>
        <w:pStyle w:val="Lijstalinea"/>
        <w:numPr>
          <w:ilvl w:val="0"/>
          <w:numId w:val="42"/>
        </w:numPr>
      </w:pPr>
      <w:r w:rsidRPr="0092106E">
        <w:t xml:space="preserve">Kopieer </w:t>
      </w:r>
      <w:r w:rsidR="00F42890" w:rsidRPr="0092106E">
        <w:t>alle</w:t>
      </w:r>
      <w:r w:rsidRPr="0092106E">
        <w:t xml:space="preserve"> </w:t>
      </w:r>
      <w:r w:rsidRPr="0092106E">
        <w:rPr>
          <w:b/>
        </w:rPr>
        <w:t>user-</w:t>
      </w:r>
      <w:proofErr w:type="spellStart"/>
      <w:r w:rsidRPr="0092106E">
        <w:rPr>
          <w:b/>
        </w:rPr>
        <w:t>stories</w:t>
      </w:r>
      <w:proofErr w:type="spellEnd"/>
      <w:r w:rsidRPr="0092106E">
        <w:rPr>
          <w:b/>
        </w:rPr>
        <w:t xml:space="preserve"> van de volgende bladzijde</w:t>
      </w:r>
      <w:r w:rsidRPr="0092106E">
        <w:t xml:space="preserve"> in het eerste kaartje van de lijst</w:t>
      </w:r>
      <w:r w:rsidR="00F42890" w:rsidRPr="0092106E">
        <w:t xml:space="preserve"> als 1 actie</w:t>
      </w:r>
    </w:p>
    <w:p w14:paraId="1FE6339D" w14:textId="77777777" w:rsidR="00F42890" w:rsidRPr="0092106E" w:rsidRDefault="00F42890" w:rsidP="00F42890">
      <w:pPr>
        <w:pStyle w:val="Lijstalinea"/>
      </w:pPr>
      <w:r w:rsidRPr="0092106E">
        <w:rPr>
          <w:noProof/>
        </w:rPr>
        <w:drawing>
          <wp:inline distT="0" distB="0" distL="0" distR="0" wp14:anchorId="32110B69" wp14:editId="39EAA96E">
            <wp:extent cx="2106708" cy="3228975"/>
            <wp:effectExtent l="0" t="0" r="825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1797" cy="3298083"/>
                    </a:xfrm>
                    <a:prstGeom prst="rect">
                      <a:avLst/>
                    </a:prstGeom>
                  </pic:spPr>
                </pic:pic>
              </a:graphicData>
            </a:graphic>
          </wp:inline>
        </w:drawing>
      </w:r>
    </w:p>
    <w:p w14:paraId="5D56CB1A" w14:textId="77777777" w:rsidR="000A2C41" w:rsidRPr="0092106E" w:rsidRDefault="00F42890" w:rsidP="002E1FCD">
      <w:pPr>
        <w:pStyle w:val="Lijstalinea"/>
        <w:numPr>
          <w:ilvl w:val="0"/>
          <w:numId w:val="42"/>
        </w:numPr>
        <w:spacing w:line="240" w:lineRule="auto"/>
      </w:pPr>
      <w:r w:rsidRPr="0092106E">
        <w:t>Druk op “{</w:t>
      </w:r>
      <w:proofErr w:type="spellStart"/>
      <w:r w:rsidRPr="0092106E">
        <w:t>nr</w:t>
      </w:r>
      <w:proofErr w:type="spellEnd"/>
      <w:r w:rsidRPr="0092106E">
        <w:t>} kaarten aanmaken”</w:t>
      </w:r>
      <w:r w:rsidR="000A2C41" w:rsidRPr="0092106E">
        <w:br w:type="page"/>
      </w:r>
    </w:p>
    <w:p w14:paraId="65BA7FB5" w14:textId="77777777" w:rsidR="000A2C41" w:rsidRPr="0092106E" w:rsidRDefault="000A2C41" w:rsidP="00195F8A">
      <w:pPr>
        <w:rPr>
          <w:b/>
        </w:rPr>
      </w:pPr>
      <w:r w:rsidRPr="0092106E">
        <w:rPr>
          <w:b/>
        </w:rPr>
        <w:lastRenderedPageBreak/>
        <w:t xml:space="preserve">User </w:t>
      </w:r>
      <w:proofErr w:type="spellStart"/>
      <w:r w:rsidRPr="0092106E">
        <w:rPr>
          <w:b/>
        </w:rPr>
        <w:t>Stories</w:t>
      </w:r>
      <w:proofErr w:type="spellEnd"/>
      <w:r w:rsidRPr="0092106E">
        <w:rPr>
          <w:b/>
        </w:rPr>
        <w:t>:</w:t>
      </w:r>
    </w:p>
    <w:p w14:paraId="3EC225BC" w14:textId="77777777" w:rsidR="000A2C41" w:rsidRPr="0092106E" w:rsidRDefault="000A2C41" w:rsidP="00195F8A"/>
    <w:p w14:paraId="392E751D" w14:textId="77777777" w:rsidR="000A2C41" w:rsidRPr="0092106E" w:rsidRDefault="000A2C41" w:rsidP="000A2C41">
      <w:pPr>
        <w:rPr>
          <w:sz w:val="15"/>
          <w:szCs w:val="15"/>
        </w:rPr>
      </w:pPr>
      <w:r w:rsidRPr="0092106E">
        <w:rPr>
          <w:sz w:val="15"/>
          <w:szCs w:val="15"/>
        </w:rPr>
        <w:t>Als gast wil ik een stijlvolle homepage die relevante informatie uitlicht en daarmee uitnodigt om vaker terug te komen</w:t>
      </w:r>
    </w:p>
    <w:p w14:paraId="464FAEE1" w14:textId="77777777" w:rsidR="000A2C41" w:rsidRPr="0092106E" w:rsidRDefault="000A2C41" w:rsidP="000A2C41">
      <w:pPr>
        <w:rPr>
          <w:sz w:val="15"/>
          <w:szCs w:val="15"/>
        </w:rPr>
      </w:pPr>
      <w:r w:rsidRPr="0092106E">
        <w:rPr>
          <w:sz w:val="15"/>
          <w:szCs w:val="15"/>
        </w:rPr>
        <w:t>Als gast wil ik interessante en diverse veilingen kunnen bekijken op de homepage, zodat ik uitgenodigd word om rond te kijken</w:t>
      </w:r>
    </w:p>
    <w:p w14:paraId="79F4C34E" w14:textId="77777777" w:rsidR="000A2C41" w:rsidRPr="0092106E" w:rsidRDefault="000A2C41" w:rsidP="000A2C41">
      <w:pPr>
        <w:rPr>
          <w:sz w:val="15"/>
          <w:szCs w:val="15"/>
        </w:rPr>
      </w:pPr>
      <w:r w:rsidRPr="0092106E">
        <w:rPr>
          <w:sz w:val="15"/>
          <w:szCs w:val="15"/>
        </w:rPr>
        <w:t>Als gast wil ik door de rubriekenboom geholpen worden om gericht naar voorwerpen te navigeren die ik op dat moment wil zien</w:t>
      </w:r>
    </w:p>
    <w:p w14:paraId="3DF571CF" w14:textId="77777777" w:rsidR="000A2C41" w:rsidRPr="0092106E" w:rsidRDefault="000A2C41" w:rsidP="000A2C41">
      <w:pPr>
        <w:rPr>
          <w:sz w:val="15"/>
          <w:szCs w:val="15"/>
        </w:rPr>
      </w:pPr>
      <w:r w:rsidRPr="0092106E">
        <w:rPr>
          <w:sz w:val="15"/>
          <w:szCs w:val="15"/>
        </w:rPr>
        <w:t>Als gast wil ik gemakkelijk door de site kunnen navigeren zonder dat ik het overzicht kwijtraak</w:t>
      </w:r>
    </w:p>
    <w:p w14:paraId="0C1BF063" w14:textId="77777777" w:rsidR="000A2C41" w:rsidRPr="0092106E" w:rsidRDefault="000A2C41" w:rsidP="000A2C41">
      <w:pPr>
        <w:rPr>
          <w:sz w:val="15"/>
          <w:szCs w:val="15"/>
        </w:rPr>
      </w:pPr>
      <w:r w:rsidRPr="0092106E">
        <w:rPr>
          <w:sz w:val="15"/>
          <w:szCs w:val="15"/>
        </w:rPr>
        <w:t xml:space="preserve">Als gast wil ik kunnen zoeken op (meerdere) </w:t>
      </w:r>
      <w:proofErr w:type="spellStart"/>
      <w:r w:rsidRPr="0092106E">
        <w:rPr>
          <w:sz w:val="15"/>
          <w:szCs w:val="15"/>
        </w:rPr>
        <w:t>keywords</w:t>
      </w:r>
      <w:proofErr w:type="spellEnd"/>
      <w:r w:rsidRPr="0092106E">
        <w:rPr>
          <w:sz w:val="15"/>
          <w:szCs w:val="15"/>
        </w:rPr>
        <w:t xml:space="preserve"> om snel bepaalde voorwerpen te kunnen vinden</w:t>
      </w:r>
    </w:p>
    <w:p w14:paraId="26E1C5CE" w14:textId="77777777" w:rsidR="000A2C41" w:rsidRPr="0092106E" w:rsidRDefault="000A2C41" w:rsidP="000A2C41">
      <w:pPr>
        <w:rPr>
          <w:sz w:val="15"/>
          <w:szCs w:val="15"/>
        </w:rPr>
      </w:pPr>
      <w:r w:rsidRPr="0092106E">
        <w:rPr>
          <w:sz w:val="15"/>
          <w:szCs w:val="15"/>
        </w:rPr>
        <w:t>Als gast wil ik veilingen kunnen filteren op prijsrange zodat ik geen rommel of onbetaalbare voorwerpen hoef te zien</w:t>
      </w:r>
    </w:p>
    <w:p w14:paraId="3E6E4062" w14:textId="77777777" w:rsidR="000A2C41" w:rsidRPr="0092106E" w:rsidRDefault="000A2C41" w:rsidP="000A2C41">
      <w:pPr>
        <w:rPr>
          <w:sz w:val="15"/>
          <w:szCs w:val="15"/>
        </w:rPr>
      </w:pPr>
      <w:r w:rsidRPr="0092106E">
        <w:rPr>
          <w:sz w:val="15"/>
          <w:szCs w:val="15"/>
        </w:rPr>
        <w:t xml:space="preserve">Als gast wil ik veilingen kunnen filteren op afstand zodat ik voorwerpen bij me in de buurt kan vinden </w:t>
      </w:r>
    </w:p>
    <w:p w14:paraId="26A8D38F" w14:textId="77777777" w:rsidR="000A2C41" w:rsidRPr="0092106E" w:rsidRDefault="000A2C41" w:rsidP="000A2C41">
      <w:pPr>
        <w:rPr>
          <w:sz w:val="15"/>
          <w:szCs w:val="15"/>
        </w:rPr>
      </w:pPr>
      <w:r w:rsidRPr="0092106E">
        <w:rPr>
          <w:sz w:val="15"/>
          <w:szCs w:val="15"/>
        </w:rPr>
        <w:t>Als gast wil ik mijzelf kunnen registreren zodat ik later mee kan bieden en evt. kan veilen</w:t>
      </w:r>
    </w:p>
    <w:p w14:paraId="35C8D444" w14:textId="77777777" w:rsidR="000A2C41" w:rsidRPr="0092106E" w:rsidRDefault="000A2C41" w:rsidP="000A2C41">
      <w:pPr>
        <w:rPr>
          <w:sz w:val="15"/>
          <w:szCs w:val="15"/>
        </w:rPr>
      </w:pPr>
      <w:r w:rsidRPr="0092106E">
        <w:rPr>
          <w:sz w:val="15"/>
          <w:szCs w:val="15"/>
        </w:rPr>
        <w:t xml:space="preserve">Als gast wil ik de website goed kunnen gebruiken op al mijn </w:t>
      </w:r>
      <w:proofErr w:type="spellStart"/>
      <w:r w:rsidRPr="0092106E">
        <w:rPr>
          <w:sz w:val="15"/>
          <w:szCs w:val="15"/>
        </w:rPr>
        <w:t>devices</w:t>
      </w:r>
      <w:proofErr w:type="spellEnd"/>
      <w:r w:rsidRPr="0092106E">
        <w:rPr>
          <w:sz w:val="15"/>
          <w:szCs w:val="15"/>
        </w:rPr>
        <w:t xml:space="preserve"> om overal veilingen te kunnen bekijken.</w:t>
      </w:r>
    </w:p>
    <w:p w14:paraId="7483FAD5" w14:textId="77777777" w:rsidR="00EA2DBB" w:rsidRPr="0092106E" w:rsidRDefault="00EA2DBB" w:rsidP="000A2C41">
      <w:pPr>
        <w:rPr>
          <w:sz w:val="15"/>
          <w:szCs w:val="15"/>
        </w:rPr>
      </w:pPr>
      <w:r w:rsidRPr="0092106E">
        <w:rPr>
          <w:sz w:val="15"/>
          <w:szCs w:val="15"/>
        </w:rPr>
        <w:t>Als gast wil ik een helder beeld hebben van de te nemen stappen om te registreren en mee te bieden.</w:t>
      </w:r>
    </w:p>
    <w:p w14:paraId="063ABE2F" w14:textId="77777777" w:rsidR="000A2C41" w:rsidRPr="0092106E" w:rsidRDefault="000A2C41" w:rsidP="000A2C41">
      <w:pPr>
        <w:rPr>
          <w:sz w:val="15"/>
          <w:szCs w:val="15"/>
        </w:rPr>
      </w:pPr>
      <w:r w:rsidRPr="0092106E">
        <w:rPr>
          <w:sz w:val="15"/>
          <w:szCs w:val="15"/>
        </w:rPr>
        <w:t xml:space="preserve">Als beheerder wil ik dat </w:t>
      </w:r>
      <w:proofErr w:type="spellStart"/>
      <w:r w:rsidRPr="0092106E">
        <w:rPr>
          <w:sz w:val="15"/>
          <w:szCs w:val="15"/>
        </w:rPr>
        <w:t>gebruikeraccounts</w:t>
      </w:r>
      <w:proofErr w:type="spellEnd"/>
      <w:r w:rsidRPr="0092106E">
        <w:rPr>
          <w:sz w:val="15"/>
          <w:szCs w:val="15"/>
        </w:rPr>
        <w:t xml:space="preserve"> worden geverifieerd, zodat de kans op nepaccounts wordt verkleind</w:t>
      </w:r>
    </w:p>
    <w:p w14:paraId="169ECDD8" w14:textId="77777777" w:rsidR="000A2C41" w:rsidRPr="0092106E" w:rsidRDefault="000A2C41" w:rsidP="000A2C41">
      <w:pPr>
        <w:rPr>
          <w:sz w:val="15"/>
          <w:szCs w:val="15"/>
        </w:rPr>
      </w:pPr>
      <w:r w:rsidRPr="0092106E">
        <w:rPr>
          <w:sz w:val="15"/>
          <w:szCs w:val="15"/>
        </w:rPr>
        <w:t>Als gebruiker wil ik dat de site zich aanpast aan mijn voorkeuren en gedrag zodat ik optimaal word bediend met voor mij interessante veilingen</w:t>
      </w:r>
    </w:p>
    <w:p w14:paraId="654B96DB" w14:textId="77777777" w:rsidR="000A2C41" w:rsidRPr="0092106E" w:rsidRDefault="000A2C41" w:rsidP="000A2C41">
      <w:pPr>
        <w:rPr>
          <w:sz w:val="15"/>
          <w:szCs w:val="15"/>
        </w:rPr>
      </w:pPr>
      <w:r w:rsidRPr="0092106E">
        <w:rPr>
          <w:sz w:val="15"/>
          <w:szCs w:val="15"/>
        </w:rPr>
        <w:t>Als gebruiker wil ik kunnen inloggen zodat ik meer interactie met de site kan hebben</w:t>
      </w:r>
    </w:p>
    <w:p w14:paraId="1FE74306" w14:textId="77777777" w:rsidR="000A2C41" w:rsidRPr="0092106E" w:rsidRDefault="000A2C41" w:rsidP="000A2C41">
      <w:pPr>
        <w:rPr>
          <w:sz w:val="15"/>
          <w:szCs w:val="15"/>
        </w:rPr>
      </w:pPr>
      <w:r w:rsidRPr="0092106E">
        <w:rPr>
          <w:sz w:val="15"/>
          <w:szCs w:val="15"/>
        </w:rPr>
        <w:t>Als gebruiker wil ik kunnen uitloggen zodat anderen niet met mijn account kunnen werken</w:t>
      </w:r>
    </w:p>
    <w:p w14:paraId="06031380" w14:textId="77777777" w:rsidR="000A2C41" w:rsidRPr="0092106E" w:rsidRDefault="000A2C41" w:rsidP="000A2C41">
      <w:pPr>
        <w:rPr>
          <w:sz w:val="15"/>
          <w:szCs w:val="15"/>
        </w:rPr>
      </w:pPr>
      <w:r w:rsidRPr="0092106E">
        <w:rPr>
          <w:sz w:val="15"/>
          <w:szCs w:val="15"/>
        </w:rPr>
        <w:t>Als gebruiker wil ik een nieuw wachtwoord kunnen opgeven wanneer ik het wachtwoord ben vergeten</w:t>
      </w:r>
    </w:p>
    <w:p w14:paraId="3F0FD291" w14:textId="77777777" w:rsidR="000A2C41" w:rsidRPr="0092106E" w:rsidRDefault="000A2C41" w:rsidP="000A2C41">
      <w:pPr>
        <w:rPr>
          <w:sz w:val="15"/>
          <w:szCs w:val="15"/>
        </w:rPr>
      </w:pPr>
      <w:r w:rsidRPr="0092106E">
        <w:rPr>
          <w:sz w:val="15"/>
          <w:szCs w:val="15"/>
        </w:rPr>
        <w:t>Als gebruiker wil ik een indruk krijgen van de betrouwbaarheid van verkoper, om zo te bepalen om mee te bieden op een voorwerp</w:t>
      </w:r>
    </w:p>
    <w:p w14:paraId="5D0DDFF0" w14:textId="77777777" w:rsidR="000A2C41" w:rsidRPr="0092106E" w:rsidRDefault="000A2C41" w:rsidP="000A2C41">
      <w:pPr>
        <w:rPr>
          <w:sz w:val="15"/>
          <w:szCs w:val="15"/>
        </w:rPr>
      </w:pPr>
      <w:r w:rsidRPr="0092106E">
        <w:rPr>
          <w:sz w:val="15"/>
          <w:szCs w:val="15"/>
        </w:rPr>
        <w:t>Als gebruiker wil ik voldoende details van een veiling kunnen bekijken om te beslissen of ik een bod wil uitbrengen</w:t>
      </w:r>
    </w:p>
    <w:p w14:paraId="7854DD2A" w14:textId="77777777" w:rsidR="000A2C41" w:rsidRPr="0092106E" w:rsidRDefault="000A2C41" w:rsidP="000A2C41">
      <w:pPr>
        <w:rPr>
          <w:sz w:val="15"/>
          <w:szCs w:val="15"/>
        </w:rPr>
      </w:pPr>
      <w:r w:rsidRPr="0092106E">
        <w:rPr>
          <w:sz w:val="15"/>
          <w:szCs w:val="15"/>
        </w:rPr>
        <w:t>Als gebruiker wil ik op een voorwerp kunnen bieden zodat ik deze mogelijk kan aanschaffen</w:t>
      </w:r>
    </w:p>
    <w:p w14:paraId="6AB5926F" w14:textId="77777777" w:rsidR="000A2C41" w:rsidRPr="0092106E" w:rsidRDefault="000A2C41" w:rsidP="000A2C41">
      <w:pPr>
        <w:rPr>
          <w:sz w:val="15"/>
          <w:szCs w:val="15"/>
        </w:rPr>
      </w:pPr>
      <w:r w:rsidRPr="0092106E">
        <w:rPr>
          <w:sz w:val="15"/>
          <w:szCs w:val="15"/>
        </w:rPr>
        <w:t>Als gebruiker wil ik contact op kunnen nemen met de verkoper van een voorwerp, zodat ik mijn probleem kan voorleggen</w:t>
      </w:r>
    </w:p>
    <w:p w14:paraId="52BFA808" w14:textId="77777777" w:rsidR="000A2C41" w:rsidRPr="0092106E" w:rsidRDefault="000A2C41" w:rsidP="000A2C41">
      <w:pPr>
        <w:rPr>
          <w:sz w:val="15"/>
          <w:szCs w:val="15"/>
        </w:rPr>
      </w:pPr>
      <w:r w:rsidRPr="0092106E">
        <w:rPr>
          <w:sz w:val="15"/>
          <w:szCs w:val="15"/>
        </w:rPr>
        <w:t xml:space="preserve">Als gebruiker wil ik op de hoogte worden gehouden van </w:t>
      </w:r>
      <w:r w:rsidR="00F42890" w:rsidRPr="0092106E">
        <w:rPr>
          <w:sz w:val="15"/>
          <w:szCs w:val="15"/>
        </w:rPr>
        <w:t>de status</w:t>
      </w:r>
      <w:r w:rsidRPr="0092106E">
        <w:rPr>
          <w:sz w:val="15"/>
          <w:szCs w:val="15"/>
        </w:rPr>
        <w:t xml:space="preserve"> van een veiling, zodat ik eventueel naar vergelijkbare voorwerpen op zoek kan gaan</w:t>
      </w:r>
    </w:p>
    <w:p w14:paraId="1D9E107A" w14:textId="77777777" w:rsidR="000A2C41" w:rsidRPr="0092106E" w:rsidRDefault="000A2C41" w:rsidP="000A2C41">
      <w:pPr>
        <w:rPr>
          <w:sz w:val="15"/>
          <w:szCs w:val="15"/>
        </w:rPr>
      </w:pPr>
      <w:r w:rsidRPr="0092106E">
        <w:rPr>
          <w:sz w:val="15"/>
          <w:szCs w:val="15"/>
        </w:rPr>
        <w:t>Als gebruiker wil ik een verkoper worden om daarna zelf voorwerpen aan te kunnen bieden</w:t>
      </w:r>
    </w:p>
    <w:p w14:paraId="53EADC6E" w14:textId="77777777" w:rsidR="00A32BFA" w:rsidRPr="0092106E" w:rsidRDefault="00A32BFA" w:rsidP="000A2C41">
      <w:pPr>
        <w:rPr>
          <w:sz w:val="15"/>
          <w:szCs w:val="15"/>
        </w:rPr>
      </w:pPr>
      <w:r w:rsidRPr="0092106E">
        <w:rPr>
          <w:sz w:val="15"/>
          <w:szCs w:val="15"/>
        </w:rPr>
        <w:t>Als gebruiker wil ik mijn profiel kunnen aanpassen zodat ik mijn gegevens up-to-date kan kouden</w:t>
      </w:r>
    </w:p>
    <w:p w14:paraId="74174611" w14:textId="77777777" w:rsidR="00A32BFA" w:rsidRPr="0092106E" w:rsidRDefault="00A32BFA" w:rsidP="000A2C41">
      <w:pPr>
        <w:rPr>
          <w:sz w:val="15"/>
          <w:szCs w:val="15"/>
        </w:rPr>
      </w:pPr>
      <w:r w:rsidRPr="0092106E">
        <w:rPr>
          <w:sz w:val="15"/>
          <w:szCs w:val="15"/>
        </w:rPr>
        <w:t>Als gebruiker wil ik mijn persoonsgegevens kunnen verwijderen volgens de AVG-wetgeving</w:t>
      </w:r>
    </w:p>
    <w:p w14:paraId="3BE7FFC6" w14:textId="77777777" w:rsidR="00545286" w:rsidRPr="0092106E" w:rsidRDefault="00545286" w:rsidP="000A2C41">
      <w:pPr>
        <w:rPr>
          <w:sz w:val="15"/>
          <w:szCs w:val="15"/>
        </w:rPr>
      </w:pPr>
      <w:r w:rsidRPr="0092106E">
        <w:rPr>
          <w:sz w:val="15"/>
          <w:szCs w:val="15"/>
        </w:rPr>
        <w:t>Als verkoper wil ik zelf voorwerpen kunnen aanbieden zodat deze kunnen worden geveild</w:t>
      </w:r>
    </w:p>
    <w:p w14:paraId="4E4C23AC" w14:textId="77777777" w:rsidR="000A2C41" w:rsidRPr="0092106E" w:rsidRDefault="000A2C41" w:rsidP="000A2C41">
      <w:pPr>
        <w:rPr>
          <w:sz w:val="15"/>
          <w:szCs w:val="15"/>
        </w:rPr>
      </w:pPr>
      <w:r w:rsidRPr="0092106E">
        <w:rPr>
          <w:sz w:val="15"/>
          <w:szCs w:val="15"/>
        </w:rPr>
        <w:t>Als verkoper wil ik mijn eigen veilingen eenvoudig in de gaten kunnen houden om snel te kunnen handelen</w:t>
      </w:r>
    </w:p>
    <w:p w14:paraId="5A016808" w14:textId="77777777" w:rsidR="000A2C41" w:rsidRPr="0092106E" w:rsidRDefault="000A2C41" w:rsidP="000A2C41">
      <w:pPr>
        <w:rPr>
          <w:sz w:val="15"/>
          <w:szCs w:val="15"/>
        </w:rPr>
      </w:pPr>
      <w:r w:rsidRPr="0092106E">
        <w:rPr>
          <w:sz w:val="15"/>
          <w:szCs w:val="15"/>
        </w:rPr>
        <w:t xml:space="preserve">Als verkoper wil ik op de hoogte gebracht worden wanneer mijn veiling </w:t>
      </w:r>
      <w:proofErr w:type="spellStart"/>
      <w:r w:rsidRPr="0092106E">
        <w:rPr>
          <w:sz w:val="15"/>
          <w:szCs w:val="15"/>
        </w:rPr>
        <w:t>beeindigd</w:t>
      </w:r>
      <w:proofErr w:type="spellEnd"/>
      <w:r w:rsidRPr="0092106E">
        <w:rPr>
          <w:sz w:val="15"/>
          <w:szCs w:val="15"/>
        </w:rPr>
        <w:t xml:space="preserve"> is, zodat ik afspraken kan maken met een eventuele winnaar</w:t>
      </w:r>
    </w:p>
    <w:p w14:paraId="0300DFFD" w14:textId="77777777" w:rsidR="000A2C41" w:rsidRPr="0092106E" w:rsidRDefault="000A2C41" w:rsidP="000A2C41">
      <w:pPr>
        <w:rPr>
          <w:sz w:val="15"/>
          <w:szCs w:val="15"/>
        </w:rPr>
      </w:pPr>
      <w:r w:rsidRPr="0092106E">
        <w:rPr>
          <w:sz w:val="15"/>
          <w:szCs w:val="15"/>
        </w:rPr>
        <w:t>Als koper wil ik de verkoper beoordelen om hem feedback te geven op de afhandeling van de gewonnen veiling</w:t>
      </w:r>
    </w:p>
    <w:p w14:paraId="539DA1A9" w14:textId="77777777" w:rsidR="000A2C41" w:rsidRPr="0092106E" w:rsidRDefault="000A2C41" w:rsidP="000A2C41">
      <w:pPr>
        <w:rPr>
          <w:sz w:val="15"/>
          <w:szCs w:val="15"/>
        </w:rPr>
      </w:pPr>
      <w:r w:rsidRPr="0092106E">
        <w:rPr>
          <w:sz w:val="15"/>
          <w:szCs w:val="15"/>
        </w:rPr>
        <w:t>Als beheerder wil ik veilingen kunnen blokkeren wanneer deze zich niet aan de voorschriften houden</w:t>
      </w:r>
    </w:p>
    <w:p w14:paraId="614FA570" w14:textId="77777777" w:rsidR="000A2C41" w:rsidRPr="0092106E" w:rsidRDefault="000A2C41" w:rsidP="000A2C41">
      <w:pPr>
        <w:rPr>
          <w:sz w:val="15"/>
          <w:szCs w:val="15"/>
        </w:rPr>
      </w:pPr>
      <w:r w:rsidRPr="0092106E">
        <w:rPr>
          <w:sz w:val="15"/>
          <w:szCs w:val="15"/>
        </w:rPr>
        <w:t>Als beheerder wil ik gebruikers kunnen blokkeren wanneer deze zich niet aan de voorschriften houden</w:t>
      </w:r>
    </w:p>
    <w:p w14:paraId="478AB0C0" w14:textId="77777777" w:rsidR="000A2C41" w:rsidRPr="0092106E" w:rsidRDefault="000A2C41" w:rsidP="000A2C41">
      <w:pPr>
        <w:rPr>
          <w:sz w:val="15"/>
          <w:szCs w:val="15"/>
        </w:rPr>
      </w:pPr>
      <w:r w:rsidRPr="0092106E">
        <w:rPr>
          <w:sz w:val="15"/>
          <w:szCs w:val="15"/>
        </w:rPr>
        <w:t>Als beheerder wil ik dat veilingen op tijd sluiten zodat de site niet vol loopt</w:t>
      </w:r>
    </w:p>
    <w:p w14:paraId="2EAB8147" w14:textId="77777777" w:rsidR="000A2C41" w:rsidRPr="0092106E" w:rsidRDefault="000A2C41" w:rsidP="000A2C41">
      <w:pPr>
        <w:rPr>
          <w:sz w:val="15"/>
          <w:szCs w:val="15"/>
        </w:rPr>
      </w:pPr>
      <w:r w:rsidRPr="0092106E">
        <w:rPr>
          <w:sz w:val="15"/>
          <w:szCs w:val="15"/>
        </w:rPr>
        <w:t>Als beheerder wil ik de rubriekenboom compleet gevuld hebben, zodat ik een goed beeld kan schetsen van de navigatiestructuur</w:t>
      </w:r>
    </w:p>
    <w:p w14:paraId="048B5E3C" w14:textId="77777777" w:rsidR="000A2C41" w:rsidRPr="0092106E" w:rsidRDefault="000A2C41" w:rsidP="000A2C41">
      <w:pPr>
        <w:rPr>
          <w:sz w:val="15"/>
          <w:szCs w:val="15"/>
        </w:rPr>
      </w:pPr>
      <w:r w:rsidRPr="0092106E">
        <w:rPr>
          <w:sz w:val="15"/>
          <w:szCs w:val="15"/>
        </w:rPr>
        <w:t xml:space="preserve">Als beheerder wil ik dat de website veilig genoeg is zodat bindende </w:t>
      </w:r>
      <w:proofErr w:type="spellStart"/>
      <w:r w:rsidRPr="0092106E">
        <w:rPr>
          <w:sz w:val="15"/>
          <w:szCs w:val="15"/>
        </w:rPr>
        <w:t>financiele</w:t>
      </w:r>
      <w:proofErr w:type="spellEnd"/>
      <w:r w:rsidRPr="0092106E">
        <w:rPr>
          <w:sz w:val="15"/>
          <w:szCs w:val="15"/>
        </w:rPr>
        <w:t xml:space="preserve"> transacties kunnen worden gedaan</w:t>
      </w:r>
    </w:p>
    <w:p w14:paraId="71AAC450" w14:textId="77777777" w:rsidR="000A2C41" w:rsidRPr="0092106E" w:rsidRDefault="000A2C41" w:rsidP="000A2C41">
      <w:pPr>
        <w:rPr>
          <w:sz w:val="15"/>
          <w:szCs w:val="15"/>
        </w:rPr>
      </w:pPr>
      <w:r w:rsidRPr="0092106E">
        <w:rPr>
          <w:sz w:val="15"/>
          <w:szCs w:val="15"/>
        </w:rPr>
        <w:t xml:space="preserve">Als beheerder wil ik een overzichtelijke </w:t>
      </w:r>
      <w:proofErr w:type="spellStart"/>
      <w:r w:rsidRPr="0092106E">
        <w:rPr>
          <w:sz w:val="15"/>
          <w:szCs w:val="15"/>
        </w:rPr>
        <w:t>logging</w:t>
      </w:r>
      <w:proofErr w:type="spellEnd"/>
      <w:r w:rsidRPr="0092106E">
        <w:rPr>
          <w:sz w:val="15"/>
          <w:szCs w:val="15"/>
        </w:rPr>
        <w:t xml:space="preserve"> en presentatie daarvan zodat in de gaten kan houden of de site operationeel betrouwbaar is</w:t>
      </w:r>
    </w:p>
    <w:p w14:paraId="3F3A2AD2" w14:textId="77777777" w:rsidR="00A32BFA" w:rsidRPr="0092106E" w:rsidRDefault="000A2C41" w:rsidP="000A2C41">
      <w:pPr>
        <w:rPr>
          <w:sz w:val="15"/>
          <w:szCs w:val="15"/>
        </w:rPr>
      </w:pPr>
      <w:r w:rsidRPr="0092106E">
        <w:rPr>
          <w:sz w:val="15"/>
          <w:szCs w:val="15"/>
        </w:rPr>
        <w:t>Als beheerder wil ik zien hoe de website op bedrijfsniveau presteert, zodat ik de strategie daarop kan aanpassen</w:t>
      </w:r>
    </w:p>
    <w:p w14:paraId="35899A93" w14:textId="77777777" w:rsidR="000A2C41" w:rsidRPr="0092106E" w:rsidRDefault="000A2C41" w:rsidP="000A2C41">
      <w:pPr>
        <w:rPr>
          <w:sz w:val="15"/>
          <w:szCs w:val="15"/>
        </w:rPr>
      </w:pPr>
      <w:r w:rsidRPr="0092106E">
        <w:rPr>
          <w:sz w:val="15"/>
          <w:szCs w:val="15"/>
        </w:rPr>
        <w:t>Als bezoeker wil ik een duidelijke en professionele weergave van meldingen en vereisten om de vervolgactie te bepalen.</w:t>
      </w:r>
    </w:p>
    <w:p w14:paraId="7AFBBC89" w14:textId="77777777" w:rsidR="000A2C41" w:rsidRPr="0092106E" w:rsidRDefault="000A2C41" w:rsidP="000A2C41">
      <w:pPr>
        <w:rPr>
          <w:sz w:val="15"/>
          <w:szCs w:val="15"/>
        </w:rPr>
      </w:pPr>
      <w:r w:rsidRPr="0092106E">
        <w:rPr>
          <w:sz w:val="15"/>
          <w:szCs w:val="15"/>
        </w:rPr>
        <w:t xml:space="preserve">Als </w:t>
      </w:r>
      <w:r w:rsidR="00A32BFA" w:rsidRPr="0092106E">
        <w:rPr>
          <w:sz w:val="15"/>
          <w:szCs w:val="15"/>
        </w:rPr>
        <w:t>Product Owner</w:t>
      </w:r>
      <w:r w:rsidRPr="0092106E">
        <w:rPr>
          <w:sz w:val="15"/>
          <w:szCs w:val="15"/>
        </w:rPr>
        <w:t xml:space="preserve"> wil ik </w:t>
      </w:r>
      <w:r w:rsidR="00A32BFA" w:rsidRPr="0092106E">
        <w:rPr>
          <w:sz w:val="15"/>
          <w:szCs w:val="15"/>
        </w:rPr>
        <w:t>de</w:t>
      </w:r>
      <w:r w:rsidRPr="0092106E">
        <w:rPr>
          <w:sz w:val="15"/>
          <w:szCs w:val="15"/>
        </w:rPr>
        <w:t xml:space="preserve"> </w:t>
      </w:r>
      <w:r w:rsidR="00A32BFA" w:rsidRPr="0092106E">
        <w:rPr>
          <w:sz w:val="15"/>
          <w:szCs w:val="15"/>
        </w:rPr>
        <w:t xml:space="preserve">opgekochte </w:t>
      </w:r>
      <w:r w:rsidRPr="0092106E">
        <w:rPr>
          <w:sz w:val="15"/>
          <w:szCs w:val="15"/>
        </w:rPr>
        <w:t xml:space="preserve">voorwerpen </w:t>
      </w:r>
      <w:proofErr w:type="spellStart"/>
      <w:r w:rsidRPr="0092106E">
        <w:rPr>
          <w:sz w:val="15"/>
          <w:szCs w:val="15"/>
        </w:rPr>
        <w:t>batchgewijs</w:t>
      </w:r>
      <w:proofErr w:type="spellEnd"/>
      <w:r w:rsidRPr="0092106E">
        <w:rPr>
          <w:sz w:val="15"/>
          <w:szCs w:val="15"/>
        </w:rPr>
        <w:t xml:space="preserve"> </w:t>
      </w:r>
      <w:r w:rsidR="00A32BFA" w:rsidRPr="0092106E">
        <w:rPr>
          <w:sz w:val="15"/>
          <w:szCs w:val="15"/>
        </w:rPr>
        <w:t>naar de site converteren</w:t>
      </w:r>
      <w:r w:rsidRPr="0092106E">
        <w:rPr>
          <w:sz w:val="15"/>
          <w:szCs w:val="15"/>
        </w:rPr>
        <w:t xml:space="preserve">, zodat ik </w:t>
      </w:r>
      <w:r w:rsidR="00A32BFA" w:rsidRPr="0092106E">
        <w:rPr>
          <w:sz w:val="15"/>
          <w:szCs w:val="15"/>
        </w:rPr>
        <w:t>kan starten met een gevulde website.</w:t>
      </w:r>
    </w:p>
    <w:p w14:paraId="267CCA62" w14:textId="77777777" w:rsidR="000A2C41" w:rsidRPr="0092106E" w:rsidRDefault="000A2C41" w:rsidP="000A2C41">
      <w:pPr>
        <w:rPr>
          <w:sz w:val="15"/>
          <w:szCs w:val="15"/>
        </w:rPr>
      </w:pPr>
      <w:r w:rsidRPr="0092106E">
        <w:rPr>
          <w:sz w:val="15"/>
          <w:szCs w:val="15"/>
        </w:rPr>
        <w:t xml:space="preserve">Als </w:t>
      </w:r>
      <w:r w:rsidR="00A32BFA" w:rsidRPr="0092106E">
        <w:rPr>
          <w:sz w:val="15"/>
          <w:szCs w:val="15"/>
        </w:rPr>
        <w:t>Product Owner</w:t>
      </w:r>
      <w:r w:rsidRPr="0092106E">
        <w:rPr>
          <w:sz w:val="15"/>
          <w:szCs w:val="15"/>
        </w:rPr>
        <w:t xml:space="preserve"> wil ik de website kunnen bekijken op de aangereikte server om de voortgang te allen tijde in de gaten te kunnen houden</w:t>
      </w:r>
      <w:r w:rsidR="00A32BFA" w:rsidRPr="0092106E">
        <w:rPr>
          <w:sz w:val="15"/>
          <w:szCs w:val="15"/>
        </w:rPr>
        <w:t>.</w:t>
      </w:r>
    </w:p>
    <w:p w14:paraId="1C6CD9C3" w14:textId="77777777" w:rsidR="000A2C41" w:rsidRPr="0092106E" w:rsidRDefault="000A2C41" w:rsidP="000A2C41">
      <w:pPr>
        <w:rPr>
          <w:sz w:val="15"/>
          <w:szCs w:val="15"/>
        </w:rPr>
      </w:pPr>
      <w:r w:rsidRPr="0092106E">
        <w:rPr>
          <w:sz w:val="15"/>
          <w:szCs w:val="15"/>
        </w:rPr>
        <w:t xml:space="preserve">Als beheerder wil ik de rubriekenboom kunnen beheren door het toevoegen, verwijderen, sorteren, hernoemen en/of </w:t>
      </w:r>
      <w:proofErr w:type="spellStart"/>
      <w:r w:rsidRPr="0092106E">
        <w:rPr>
          <w:sz w:val="15"/>
          <w:szCs w:val="15"/>
        </w:rPr>
        <w:t>uitfaseren</w:t>
      </w:r>
      <w:proofErr w:type="spellEnd"/>
      <w:r w:rsidRPr="0092106E">
        <w:rPr>
          <w:sz w:val="15"/>
          <w:szCs w:val="15"/>
        </w:rPr>
        <w:t xml:space="preserve"> van rubriekenboom</w:t>
      </w:r>
    </w:p>
    <w:p w14:paraId="16EABE3F" w14:textId="77777777" w:rsidR="000A2C41" w:rsidRPr="0092106E" w:rsidRDefault="000A2C41" w:rsidP="00195F8A"/>
    <w:p w14:paraId="46913766" w14:textId="77777777" w:rsidR="00717A9B" w:rsidRPr="0092106E" w:rsidRDefault="00717A9B" w:rsidP="00195F8A"/>
    <w:p w14:paraId="4C072CF4" w14:textId="77777777" w:rsidR="0035257C" w:rsidRPr="0092106E" w:rsidRDefault="0035257C" w:rsidP="00A8000D">
      <w:pPr>
        <w:spacing w:line="240" w:lineRule="auto"/>
      </w:pPr>
    </w:p>
    <w:sectPr w:rsidR="0035257C" w:rsidRPr="0092106E" w:rsidSect="005D1FB7">
      <w:headerReference w:type="even" r:id="rId44"/>
      <w:headerReference w:type="default" r:id="rId45"/>
      <w:footerReference w:type="even" r:id="rId46"/>
      <w:footerReference w:type="default" r:id="rId47"/>
      <w:footerReference w:type="first" r:id="rId48"/>
      <w:pgSz w:w="11900" w:h="16820"/>
      <w:pgMar w:top="1134" w:right="1134" w:bottom="1134" w:left="1134" w:header="708" w:footer="271"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E3F79" w14:textId="77777777" w:rsidR="009A51B1" w:rsidRDefault="009A51B1" w:rsidP="00F81366">
      <w:pPr>
        <w:spacing w:line="240" w:lineRule="auto"/>
      </w:pPr>
      <w:r>
        <w:separator/>
      </w:r>
    </w:p>
  </w:endnote>
  <w:endnote w:type="continuationSeparator" w:id="0">
    <w:p w14:paraId="24C5C65D" w14:textId="77777777" w:rsidR="009A51B1" w:rsidRDefault="009A51B1" w:rsidP="00F81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Corbel"/>
    <w:panose1 w:val="00000000000000000000"/>
    <w:charset w:val="00"/>
    <w:family w:val="modern"/>
    <w:notTrueType/>
    <w:pitch w:val="variable"/>
    <w:sig w:usb0="800002E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wis721 BT">
    <w:charset w:val="00"/>
    <w:family w:val="swiss"/>
    <w:pitch w:val="variable"/>
    <w:sig w:usb0="00000087" w:usb1="00000000" w:usb2="00000000" w:usb3="00000000" w:csb0="0000001B" w:csb1="00000000"/>
  </w:font>
  <w:font w:name="Lucida Grande">
    <w:altName w:val="Tahoma"/>
    <w:charset w:val="00"/>
    <w:family w:val="auto"/>
    <w:pitch w:val="variable"/>
    <w:sig w:usb0="E1000AEF" w:usb1="5000A1FF" w:usb2="00000000" w:usb3="00000000" w:csb0="000001BF" w:csb1="00000000"/>
  </w:font>
  <w:font w:name="Segoe UI Semilight">
    <w:panose1 w:val="020B04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E11BC" w14:textId="77777777" w:rsidR="00D875C7" w:rsidRDefault="00D875C7" w:rsidP="00E1611B">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end"/>
    </w:r>
  </w:p>
  <w:p w14:paraId="004B36D0" w14:textId="77777777" w:rsidR="00D875C7" w:rsidRDefault="00D875C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7CF01" w14:textId="77777777" w:rsidR="004A213C" w:rsidRPr="004A213C" w:rsidRDefault="004A213C" w:rsidP="004A213C">
    <w:pPr>
      <w:pStyle w:val="Voettekst"/>
      <w:jc w:val="right"/>
      <w:rPr>
        <w:noProof/>
        <w:color w:val="000000" w:themeColor="text1"/>
        <w:sz w:val="16"/>
        <w:szCs w:val="16"/>
      </w:rPr>
    </w:pPr>
    <w:r w:rsidRPr="004A213C">
      <w:rPr>
        <w:color w:val="000000" w:themeColor="text1"/>
        <w:sz w:val="16"/>
        <w:szCs w:val="16"/>
      </w:rPr>
      <w:fldChar w:fldCharType="begin"/>
    </w:r>
    <w:r w:rsidRPr="004A213C">
      <w:rPr>
        <w:color w:val="000000" w:themeColor="text1"/>
        <w:sz w:val="16"/>
        <w:szCs w:val="16"/>
      </w:rPr>
      <w:instrText xml:space="preserve"> PAGE   \* MERGEFORMAT </w:instrText>
    </w:r>
    <w:r w:rsidRPr="004A213C">
      <w:rPr>
        <w:color w:val="000000" w:themeColor="text1"/>
        <w:sz w:val="16"/>
        <w:szCs w:val="16"/>
      </w:rPr>
      <w:fldChar w:fldCharType="separate"/>
    </w:r>
    <w:r w:rsidR="00A14A3B">
      <w:rPr>
        <w:noProof/>
        <w:color w:val="000000" w:themeColor="text1"/>
        <w:sz w:val="16"/>
        <w:szCs w:val="16"/>
      </w:rPr>
      <w:t>3</w:t>
    </w:r>
    <w:r w:rsidRPr="004A213C">
      <w:rPr>
        <w:noProof/>
        <w:color w:val="000000" w:themeColor="text1"/>
        <w:sz w:val="16"/>
        <w:szCs w:val="16"/>
      </w:rPr>
      <w:fldChar w:fldCharType="end"/>
    </w:r>
    <w:r w:rsidRPr="004A213C">
      <w:rPr>
        <w:noProof/>
        <w:color w:val="000000" w:themeColor="text1"/>
        <w:sz w:val="16"/>
        <w:szCs w:val="16"/>
      </w:rPr>
      <w:tab/>
      <w:t>casus eenmaal-andermaal</w:t>
    </w:r>
  </w:p>
  <w:p w14:paraId="030CFB9C" w14:textId="77777777" w:rsidR="00D875C7" w:rsidRPr="00857128" w:rsidRDefault="00D875C7" w:rsidP="00857128">
    <w:pPr>
      <w:pStyle w:val="Voettekst"/>
      <w:jc w:val="right"/>
      <w:rPr>
        <w:b/>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439D6" w14:textId="77777777" w:rsidR="00D875C7" w:rsidRPr="0014235B" w:rsidRDefault="00D875C7" w:rsidP="001443D9">
    <w:pPr>
      <w:pStyle w:val="Voettekst"/>
      <w:framePr w:wrap="around" w:vAnchor="text" w:hAnchor="margin" w:xAlign="center" w:y="1"/>
      <w:rPr>
        <w:rStyle w:val="Paginanummer"/>
        <w:b/>
        <w:sz w:val="16"/>
        <w:szCs w:val="16"/>
      </w:rPr>
    </w:pPr>
    <w:r w:rsidRPr="0014235B">
      <w:rPr>
        <w:rStyle w:val="Paginanummer"/>
        <w:b/>
        <w:sz w:val="16"/>
        <w:szCs w:val="16"/>
      </w:rPr>
      <w:fldChar w:fldCharType="begin"/>
    </w:r>
    <w:r w:rsidRPr="0014235B">
      <w:rPr>
        <w:rStyle w:val="Paginanummer"/>
        <w:b/>
        <w:sz w:val="16"/>
        <w:szCs w:val="16"/>
      </w:rPr>
      <w:instrText xml:space="preserve">PAGE  </w:instrText>
    </w:r>
    <w:r w:rsidRPr="0014235B">
      <w:rPr>
        <w:rStyle w:val="Paginanummer"/>
        <w:b/>
        <w:sz w:val="16"/>
        <w:szCs w:val="16"/>
      </w:rPr>
      <w:fldChar w:fldCharType="separate"/>
    </w:r>
    <w:r w:rsidR="00A14A3B">
      <w:rPr>
        <w:rStyle w:val="Paginanummer"/>
        <w:b/>
        <w:noProof/>
        <w:sz w:val="16"/>
        <w:szCs w:val="16"/>
      </w:rPr>
      <w:t>1</w:t>
    </w:r>
    <w:r w:rsidRPr="0014235B">
      <w:rPr>
        <w:rStyle w:val="Paginanummer"/>
        <w:b/>
        <w:sz w:val="16"/>
        <w:szCs w:val="16"/>
      </w:rPr>
      <w:fldChar w:fldCharType="end"/>
    </w:r>
  </w:p>
  <w:p w14:paraId="4A1B7C2A" w14:textId="77777777" w:rsidR="00D875C7" w:rsidRPr="0014235B" w:rsidRDefault="00D875C7" w:rsidP="001443D9">
    <w:pPr>
      <w:pStyle w:val="Voettekst"/>
      <w:tabs>
        <w:tab w:val="clear" w:pos="4536"/>
        <w:tab w:val="clear" w:pos="9072"/>
        <w:tab w:val="left" w:pos="4205"/>
        <w:tab w:val="left" w:pos="4248"/>
        <w:tab w:val="left" w:pos="6509"/>
      </w:tabs>
      <w:rPr>
        <w:b/>
        <w:sz w:val="16"/>
        <w:szCs w:val="16"/>
      </w:rPr>
    </w:pPr>
    <w:r w:rsidRPr="0014235B">
      <w:rPr>
        <w:b/>
        <w:sz w:val="16"/>
        <w:szCs w:val="16"/>
      </w:rPr>
      <w:tab/>
    </w:r>
    <w:r w:rsidRPr="0014235B">
      <w:rPr>
        <w:b/>
        <w:sz w:val="16"/>
        <w:szCs w:val="16"/>
      </w:rPr>
      <w:tab/>
    </w:r>
    <w:r w:rsidRPr="0014235B">
      <w:rPr>
        <w:b/>
        <w:sz w:val="16"/>
        <w:szCs w:val="16"/>
      </w:rPr>
      <w:tab/>
      <w:t>studiehandleiding - multimedia design</w:t>
    </w:r>
  </w:p>
  <w:p w14:paraId="1B7744A8" w14:textId="77777777" w:rsidR="00D875C7" w:rsidRPr="001443D9" w:rsidRDefault="00D875C7" w:rsidP="001443D9">
    <w:pPr>
      <w:pStyle w:val="Voetteks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58030" w14:textId="77777777" w:rsidR="009A51B1" w:rsidRDefault="009A51B1" w:rsidP="00F81366">
      <w:pPr>
        <w:spacing w:line="240" w:lineRule="auto"/>
      </w:pPr>
      <w:r>
        <w:separator/>
      </w:r>
    </w:p>
  </w:footnote>
  <w:footnote w:type="continuationSeparator" w:id="0">
    <w:p w14:paraId="50A9FDD5" w14:textId="77777777" w:rsidR="009A51B1" w:rsidRDefault="009A51B1" w:rsidP="00F81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13AB3" w14:textId="77777777" w:rsidR="00D875C7" w:rsidRDefault="009A51B1">
    <w:pPr>
      <w:pStyle w:val="Koptekst"/>
    </w:pPr>
    <w:r>
      <w:rPr>
        <w:noProof/>
        <w:lang w:val="en-US"/>
      </w:rPr>
      <w:pict w14:anchorId="7FC64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6" type="#_x0000_t75" style="position:absolute;margin-left:0;margin-top:0;width:595.3pt;height:841.9pt;z-index:-251657216;mso-wrap-edited:f;mso-position-horizontal:center;mso-position-horizontal-relative:margin;mso-position-vertical:center;mso-position-vertical-relative:margin" wrapcoords="4407 0 4787 288 462 346 544 615 435 788 516 865 5712 923 5712 1077 8242 1211 10800 1230 10800 20311 6583 20465 5821 20503 5794 20619 435 20849 435 20946 1006 21234 1006 21253 4461 21542 4434 21561 21600 21561 21600 20484 10800 20311 10800 1230 16920 1211 21600 1096 21600 0 4407 0">
          <v:imagedata r:id="rId1" o:title="b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3F2D2" w14:textId="77777777" w:rsidR="00D875C7" w:rsidRDefault="009A51B1">
    <w:pPr>
      <w:pStyle w:val="Koptekst"/>
    </w:pPr>
    <w:r>
      <w:rPr>
        <w:noProof/>
        <w:lang w:val="en-US"/>
      </w:rPr>
      <w:pict w14:anchorId="73F32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5" type="#_x0000_t75" style="position:absolute;margin-left:-57pt;margin-top:-56.05pt;width:595.3pt;height:841.9pt;z-index:-251658240;mso-wrap-edited:f;mso-position-horizontal-relative:margin;mso-position-vertical-relative:margin" wrapcoords="4407 0 4787 288 462 346 544 615 435 788 516 865 5712 923 5712 1077 8242 1211 10800 1230 10800 20311 6583 20465 5821 20503 5794 20619 435 20849 435 20946 1006 21234 1006 21253 4461 21542 4434 21561 21600 21561 21600 20484 10800 20311 10800 1230 16920 1211 21600 1096 21600 0 4407 0">
          <v:imagedata r:id="rId1" o:title="bg" gain="14418f" blacklevel="19661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5653338"/>
    <w:multiLevelType w:val="hybridMultilevel"/>
    <w:tmpl w:val="8ADC8622"/>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33E6D"/>
    <w:multiLevelType w:val="hybridMultilevel"/>
    <w:tmpl w:val="1E483648"/>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848F3"/>
    <w:multiLevelType w:val="hybridMultilevel"/>
    <w:tmpl w:val="C358AA4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AE82AA8"/>
    <w:multiLevelType w:val="hybridMultilevel"/>
    <w:tmpl w:val="62804544"/>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A3C49"/>
    <w:multiLevelType w:val="hybridMultilevel"/>
    <w:tmpl w:val="05BA072A"/>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ED3013"/>
    <w:multiLevelType w:val="hybridMultilevel"/>
    <w:tmpl w:val="EF344758"/>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25A95"/>
    <w:multiLevelType w:val="hybridMultilevel"/>
    <w:tmpl w:val="94A868BC"/>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FF2C38"/>
    <w:multiLevelType w:val="hybridMultilevel"/>
    <w:tmpl w:val="1548ABAE"/>
    <w:lvl w:ilvl="0" w:tplc="74C62D1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A55BEA"/>
    <w:multiLevelType w:val="hybridMultilevel"/>
    <w:tmpl w:val="DB422F0A"/>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2030B"/>
    <w:multiLevelType w:val="hybridMultilevel"/>
    <w:tmpl w:val="301290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DF44F0D"/>
    <w:multiLevelType w:val="hybridMultilevel"/>
    <w:tmpl w:val="FAA8B190"/>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331898"/>
    <w:multiLevelType w:val="hybridMultilevel"/>
    <w:tmpl w:val="85F6C042"/>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1F428F"/>
    <w:multiLevelType w:val="hybridMultilevel"/>
    <w:tmpl w:val="4C222C14"/>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7754B7"/>
    <w:multiLevelType w:val="hybridMultilevel"/>
    <w:tmpl w:val="91BC5936"/>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B37EB6"/>
    <w:multiLevelType w:val="hybridMultilevel"/>
    <w:tmpl w:val="CB261750"/>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FA4B54"/>
    <w:multiLevelType w:val="hybridMultilevel"/>
    <w:tmpl w:val="27AA1584"/>
    <w:lvl w:ilvl="0" w:tplc="06E602DE">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67572"/>
    <w:multiLevelType w:val="hybridMultilevel"/>
    <w:tmpl w:val="CEB820C2"/>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42973"/>
    <w:multiLevelType w:val="hybridMultilevel"/>
    <w:tmpl w:val="B776D824"/>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4B5615"/>
    <w:multiLevelType w:val="hybridMultilevel"/>
    <w:tmpl w:val="44027722"/>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B43EB"/>
    <w:multiLevelType w:val="hybridMultilevel"/>
    <w:tmpl w:val="766A54F0"/>
    <w:lvl w:ilvl="0" w:tplc="ED4E83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82F6BD0"/>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15:restartNumberingAfterBreak="0">
    <w:nsid w:val="48505844"/>
    <w:multiLevelType w:val="hybridMultilevel"/>
    <w:tmpl w:val="EE584348"/>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A5305"/>
    <w:multiLevelType w:val="hybridMultilevel"/>
    <w:tmpl w:val="FC7CA5D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B107389"/>
    <w:multiLevelType w:val="hybridMultilevel"/>
    <w:tmpl w:val="58C4C8EA"/>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0D60DE"/>
    <w:multiLevelType w:val="hybridMultilevel"/>
    <w:tmpl w:val="DCCC0698"/>
    <w:lvl w:ilvl="0" w:tplc="898E78B4">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4524ED"/>
    <w:multiLevelType w:val="hybridMultilevel"/>
    <w:tmpl w:val="B4162046"/>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8822E60"/>
    <w:multiLevelType w:val="hybridMultilevel"/>
    <w:tmpl w:val="985EB592"/>
    <w:lvl w:ilvl="0" w:tplc="0670745E">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E80B37"/>
    <w:multiLevelType w:val="hybridMultilevel"/>
    <w:tmpl w:val="D424E2CA"/>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9694C"/>
    <w:multiLevelType w:val="multilevel"/>
    <w:tmpl w:val="D152B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1F0404"/>
    <w:multiLevelType w:val="multilevel"/>
    <w:tmpl w:val="029A07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F93780"/>
    <w:multiLevelType w:val="multilevel"/>
    <w:tmpl w:val="BE6A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21FDA"/>
    <w:multiLevelType w:val="hybridMultilevel"/>
    <w:tmpl w:val="6152FEC0"/>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876B44"/>
    <w:multiLevelType w:val="hybridMultilevel"/>
    <w:tmpl w:val="DECA793A"/>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E737A7"/>
    <w:multiLevelType w:val="hybridMultilevel"/>
    <w:tmpl w:val="9F18C8B8"/>
    <w:lvl w:ilvl="0" w:tplc="D854BDF4">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8F69E4"/>
    <w:multiLevelType w:val="hybridMultilevel"/>
    <w:tmpl w:val="2A3456FC"/>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E233F"/>
    <w:multiLevelType w:val="hybridMultilevel"/>
    <w:tmpl w:val="DFC2B10C"/>
    <w:lvl w:ilvl="0" w:tplc="898E78B4">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7600C6"/>
    <w:multiLevelType w:val="hybridMultilevel"/>
    <w:tmpl w:val="9C446710"/>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242DA"/>
    <w:multiLevelType w:val="multilevel"/>
    <w:tmpl w:val="D40C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124703"/>
    <w:multiLevelType w:val="multilevel"/>
    <w:tmpl w:val="8C54FB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356D55"/>
    <w:multiLevelType w:val="hybridMultilevel"/>
    <w:tmpl w:val="4FC4982C"/>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7738C"/>
    <w:multiLevelType w:val="hybridMultilevel"/>
    <w:tmpl w:val="3E84A32A"/>
    <w:lvl w:ilvl="0" w:tplc="EE78153A">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7701B"/>
    <w:multiLevelType w:val="hybridMultilevel"/>
    <w:tmpl w:val="1812E6EC"/>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6A5B77"/>
    <w:multiLevelType w:val="hybridMultilevel"/>
    <w:tmpl w:val="724A177E"/>
    <w:lvl w:ilvl="0" w:tplc="DBCA88F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7A1B51"/>
    <w:multiLevelType w:val="multilevel"/>
    <w:tmpl w:val="F28A396A"/>
    <w:lvl w:ilvl="0">
      <w:start w:val="1"/>
      <w:numFmt w:val="decimal"/>
      <w:lvlText w:val="%1."/>
      <w:lvlJc w:val="left"/>
      <w:pPr>
        <w:ind w:left="360" w:hanging="360"/>
      </w:pPr>
    </w:lvl>
    <w:lvl w:ilvl="1">
      <w:start w:val="1"/>
      <w:numFmt w:val="decimal"/>
      <w:isLgl/>
      <w:lvlText w:val="%1.%2"/>
      <w:lvlJc w:val="left"/>
      <w:pPr>
        <w:ind w:left="520"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C954604"/>
    <w:multiLevelType w:val="hybridMultilevel"/>
    <w:tmpl w:val="863E7D70"/>
    <w:lvl w:ilvl="0" w:tplc="898E78B4">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7"/>
  </w:num>
  <w:num w:numId="3">
    <w:abstractNumId w:val="36"/>
  </w:num>
  <w:num w:numId="4">
    <w:abstractNumId w:val="11"/>
  </w:num>
  <w:num w:numId="5">
    <w:abstractNumId w:val="28"/>
  </w:num>
  <w:num w:numId="6">
    <w:abstractNumId w:val="39"/>
  </w:num>
  <w:num w:numId="7">
    <w:abstractNumId w:val="48"/>
  </w:num>
  <w:num w:numId="8">
    <w:abstractNumId w:val="0"/>
  </w:num>
  <w:num w:numId="9">
    <w:abstractNumId w:val="9"/>
  </w:num>
  <w:num w:numId="10">
    <w:abstractNumId w:val="1"/>
  </w:num>
  <w:num w:numId="11">
    <w:abstractNumId w:val="40"/>
  </w:num>
  <w:num w:numId="12">
    <w:abstractNumId w:val="18"/>
  </w:num>
  <w:num w:numId="13">
    <w:abstractNumId w:val="10"/>
  </w:num>
  <w:num w:numId="14">
    <w:abstractNumId w:val="8"/>
  </w:num>
  <w:num w:numId="15">
    <w:abstractNumId w:val="44"/>
  </w:num>
  <w:num w:numId="16">
    <w:abstractNumId w:val="2"/>
  </w:num>
  <w:num w:numId="17">
    <w:abstractNumId w:val="3"/>
  </w:num>
  <w:num w:numId="18">
    <w:abstractNumId w:val="21"/>
  </w:num>
  <w:num w:numId="19">
    <w:abstractNumId w:val="12"/>
  </w:num>
  <w:num w:numId="20">
    <w:abstractNumId w:val="16"/>
  </w:num>
  <w:num w:numId="21">
    <w:abstractNumId w:val="15"/>
  </w:num>
  <w:num w:numId="22">
    <w:abstractNumId w:val="4"/>
  </w:num>
  <w:num w:numId="23">
    <w:abstractNumId w:val="22"/>
  </w:num>
  <w:num w:numId="24">
    <w:abstractNumId w:val="5"/>
  </w:num>
  <w:num w:numId="25">
    <w:abstractNumId w:val="43"/>
  </w:num>
  <w:num w:numId="26">
    <w:abstractNumId w:val="37"/>
  </w:num>
  <w:num w:numId="27">
    <w:abstractNumId w:val="19"/>
  </w:num>
  <w:num w:numId="28">
    <w:abstractNumId w:val="30"/>
  </w:num>
  <w:num w:numId="29">
    <w:abstractNumId w:val="35"/>
  </w:num>
  <w:num w:numId="30">
    <w:abstractNumId w:val="45"/>
  </w:num>
  <w:num w:numId="31">
    <w:abstractNumId w:val="25"/>
  </w:num>
  <w:num w:numId="32">
    <w:abstractNumId w:val="17"/>
  </w:num>
  <w:num w:numId="33">
    <w:abstractNumId w:val="7"/>
  </w:num>
  <w:num w:numId="34">
    <w:abstractNumId w:val="31"/>
  </w:num>
  <w:num w:numId="35">
    <w:abstractNumId w:val="46"/>
  </w:num>
  <w:num w:numId="36">
    <w:abstractNumId w:val="14"/>
  </w:num>
  <w:num w:numId="37">
    <w:abstractNumId w:val="27"/>
  </w:num>
  <w:num w:numId="38">
    <w:abstractNumId w:val="20"/>
  </w:num>
  <w:num w:numId="39">
    <w:abstractNumId w:val="38"/>
  </w:num>
  <w:num w:numId="40">
    <w:abstractNumId w:val="29"/>
  </w:num>
  <w:num w:numId="41">
    <w:abstractNumId w:val="32"/>
  </w:num>
  <w:num w:numId="42">
    <w:abstractNumId w:val="26"/>
  </w:num>
  <w:num w:numId="43">
    <w:abstractNumId w:val="6"/>
  </w:num>
  <w:num w:numId="44">
    <w:abstractNumId w:val="41"/>
  </w:num>
  <w:num w:numId="45">
    <w:abstractNumId w:val="34"/>
  </w:num>
  <w:num w:numId="46">
    <w:abstractNumId w:val="13"/>
  </w:num>
  <w:num w:numId="47">
    <w:abstractNumId w:val="42"/>
  </w:num>
  <w:num w:numId="48">
    <w:abstractNumId w:val="33"/>
  </w:num>
  <w:num w:numId="49">
    <w:abstractNumId w:val="24"/>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spelling="clean"/>
  <w:defaultTabStop w:val="708"/>
  <w:hyphenationZone w:val="425"/>
  <w:defaultTableStyle w:val="Stijl1"/>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5F"/>
    <w:rsid w:val="0000314F"/>
    <w:rsid w:val="00005918"/>
    <w:rsid w:val="00007FFD"/>
    <w:rsid w:val="00010279"/>
    <w:rsid w:val="000177FB"/>
    <w:rsid w:val="00017AEF"/>
    <w:rsid w:val="00050AC9"/>
    <w:rsid w:val="00061939"/>
    <w:rsid w:val="000719E2"/>
    <w:rsid w:val="00082A95"/>
    <w:rsid w:val="00084C81"/>
    <w:rsid w:val="00086114"/>
    <w:rsid w:val="000861AC"/>
    <w:rsid w:val="000A2C41"/>
    <w:rsid w:val="000A636A"/>
    <w:rsid w:val="000B6093"/>
    <w:rsid w:val="000C0912"/>
    <w:rsid w:val="000C2814"/>
    <w:rsid w:val="000C4E40"/>
    <w:rsid w:val="000C71D4"/>
    <w:rsid w:val="000D2FFE"/>
    <w:rsid w:val="000D3A39"/>
    <w:rsid w:val="000D3A8B"/>
    <w:rsid w:val="000D7156"/>
    <w:rsid w:val="000E1A46"/>
    <w:rsid w:val="000E3A6B"/>
    <w:rsid w:val="000F3336"/>
    <w:rsid w:val="000F7174"/>
    <w:rsid w:val="0010401A"/>
    <w:rsid w:val="00104537"/>
    <w:rsid w:val="00121D44"/>
    <w:rsid w:val="001257AB"/>
    <w:rsid w:val="001349FC"/>
    <w:rsid w:val="001373A3"/>
    <w:rsid w:val="0014235B"/>
    <w:rsid w:val="00142C3F"/>
    <w:rsid w:val="001443D9"/>
    <w:rsid w:val="00154ED6"/>
    <w:rsid w:val="00155091"/>
    <w:rsid w:val="001636E5"/>
    <w:rsid w:val="0016685F"/>
    <w:rsid w:val="001733B4"/>
    <w:rsid w:val="0018231C"/>
    <w:rsid w:val="00187C7D"/>
    <w:rsid w:val="00195077"/>
    <w:rsid w:val="00195F8A"/>
    <w:rsid w:val="001A0F3F"/>
    <w:rsid w:val="001B718D"/>
    <w:rsid w:val="001C00C2"/>
    <w:rsid w:val="001C2581"/>
    <w:rsid w:val="001C42C6"/>
    <w:rsid w:val="001E2F08"/>
    <w:rsid w:val="001F1ABE"/>
    <w:rsid w:val="00201A21"/>
    <w:rsid w:val="00206BD5"/>
    <w:rsid w:val="0021223B"/>
    <w:rsid w:val="00231D84"/>
    <w:rsid w:val="00234629"/>
    <w:rsid w:val="00237ACC"/>
    <w:rsid w:val="0024074C"/>
    <w:rsid w:val="002451FA"/>
    <w:rsid w:val="00250A9E"/>
    <w:rsid w:val="00254EAF"/>
    <w:rsid w:val="0025588B"/>
    <w:rsid w:val="00257E12"/>
    <w:rsid w:val="00263BFD"/>
    <w:rsid w:val="00264A12"/>
    <w:rsid w:val="0027438C"/>
    <w:rsid w:val="0027668C"/>
    <w:rsid w:val="002771F9"/>
    <w:rsid w:val="002779AA"/>
    <w:rsid w:val="00280F79"/>
    <w:rsid w:val="002829D4"/>
    <w:rsid w:val="00283E93"/>
    <w:rsid w:val="002877C9"/>
    <w:rsid w:val="002904BE"/>
    <w:rsid w:val="002A1286"/>
    <w:rsid w:val="002B0BEC"/>
    <w:rsid w:val="002B4A39"/>
    <w:rsid w:val="002B7065"/>
    <w:rsid w:val="002C0DA2"/>
    <w:rsid w:val="002D17F3"/>
    <w:rsid w:val="002E1FCD"/>
    <w:rsid w:val="002F356D"/>
    <w:rsid w:val="002F3A83"/>
    <w:rsid w:val="003072CA"/>
    <w:rsid w:val="00320F64"/>
    <w:rsid w:val="003279CB"/>
    <w:rsid w:val="00340DA5"/>
    <w:rsid w:val="0035257C"/>
    <w:rsid w:val="00354205"/>
    <w:rsid w:val="003609FD"/>
    <w:rsid w:val="003617F6"/>
    <w:rsid w:val="0039422D"/>
    <w:rsid w:val="003A27CD"/>
    <w:rsid w:val="003A747A"/>
    <w:rsid w:val="003A76E1"/>
    <w:rsid w:val="003B385F"/>
    <w:rsid w:val="003B5D7A"/>
    <w:rsid w:val="003D2F5D"/>
    <w:rsid w:val="003D378C"/>
    <w:rsid w:val="003F191C"/>
    <w:rsid w:val="003F3236"/>
    <w:rsid w:val="003F4134"/>
    <w:rsid w:val="00405EFA"/>
    <w:rsid w:val="004074A2"/>
    <w:rsid w:val="00413F72"/>
    <w:rsid w:val="00416BD5"/>
    <w:rsid w:val="00421A1D"/>
    <w:rsid w:val="004232D9"/>
    <w:rsid w:val="00430D29"/>
    <w:rsid w:val="00453727"/>
    <w:rsid w:val="0045738F"/>
    <w:rsid w:val="00466604"/>
    <w:rsid w:val="004669B5"/>
    <w:rsid w:val="004710AB"/>
    <w:rsid w:val="00482EBB"/>
    <w:rsid w:val="00484915"/>
    <w:rsid w:val="00486486"/>
    <w:rsid w:val="00490B94"/>
    <w:rsid w:val="0049336E"/>
    <w:rsid w:val="0049496B"/>
    <w:rsid w:val="004A213C"/>
    <w:rsid w:val="004C0F61"/>
    <w:rsid w:val="004C4811"/>
    <w:rsid w:val="004D308D"/>
    <w:rsid w:val="004E3C3D"/>
    <w:rsid w:val="004E7DFB"/>
    <w:rsid w:val="00514BA8"/>
    <w:rsid w:val="0051714F"/>
    <w:rsid w:val="00532C5A"/>
    <w:rsid w:val="00545286"/>
    <w:rsid w:val="0054534A"/>
    <w:rsid w:val="0054636D"/>
    <w:rsid w:val="005504A1"/>
    <w:rsid w:val="00552014"/>
    <w:rsid w:val="00560BD4"/>
    <w:rsid w:val="005672FC"/>
    <w:rsid w:val="00574401"/>
    <w:rsid w:val="00575C38"/>
    <w:rsid w:val="0058072B"/>
    <w:rsid w:val="005960F1"/>
    <w:rsid w:val="005B2347"/>
    <w:rsid w:val="005B3D5B"/>
    <w:rsid w:val="005B4FEF"/>
    <w:rsid w:val="005B7C13"/>
    <w:rsid w:val="005C124B"/>
    <w:rsid w:val="005C2A8C"/>
    <w:rsid w:val="005D1E04"/>
    <w:rsid w:val="005D1FB7"/>
    <w:rsid w:val="005E0B97"/>
    <w:rsid w:val="005E5912"/>
    <w:rsid w:val="006037C3"/>
    <w:rsid w:val="00614B45"/>
    <w:rsid w:val="00616B26"/>
    <w:rsid w:val="00634F53"/>
    <w:rsid w:val="006438E8"/>
    <w:rsid w:val="0064580C"/>
    <w:rsid w:val="00646A7D"/>
    <w:rsid w:val="00651301"/>
    <w:rsid w:val="00653CBB"/>
    <w:rsid w:val="0065457D"/>
    <w:rsid w:val="0065584C"/>
    <w:rsid w:val="006779B0"/>
    <w:rsid w:val="00685828"/>
    <w:rsid w:val="00692540"/>
    <w:rsid w:val="006A5BB3"/>
    <w:rsid w:val="006B750F"/>
    <w:rsid w:val="006C0E95"/>
    <w:rsid w:val="006C1297"/>
    <w:rsid w:val="006C7416"/>
    <w:rsid w:val="006D4FDE"/>
    <w:rsid w:val="006E2F3C"/>
    <w:rsid w:val="007051F9"/>
    <w:rsid w:val="00706972"/>
    <w:rsid w:val="00711B15"/>
    <w:rsid w:val="00717A9B"/>
    <w:rsid w:val="00720150"/>
    <w:rsid w:val="00740712"/>
    <w:rsid w:val="00741FCF"/>
    <w:rsid w:val="00745EDB"/>
    <w:rsid w:val="007509B6"/>
    <w:rsid w:val="00764795"/>
    <w:rsid w:val="00772242"/>
    <w:rsid w:val="007743BB"/>
    <w:rsid w:val="00774D5B"/>
    <w:rsid w:val="007808B1"/>
    <w:rsid w:val="00782DCC"/>
    <w:rsid w:val="00784D92"/>
    <w:rsid w:val="007862B9"/>
    <w:rsid w:val="00786A47"/>
    <w:rsid w:val="00795A64"/>
    <w:rsid w:val="007A3A6F"/>
    <w:rsid w:val="007A534D"/>
    <w:rsid w:val="007B5FE5"/>
    <w:rsid w:val="007D482C"/>
    <w:rsid w:val="007D5F82"/>
    <w:rsid w:val="007F3F17"/>
    <w:rsid w:val="00810770"/>
    <w:rsid w:val="008266D9"/>
    <w:rsid w:val="00826F94"/>
    <w:rsid w:val="00835E7E"/>
    <w:rsid w:val="00836574"/>
    <w:rsid w:val="008459F6"/>
    <w:rsid w:val="008511E0"/>
    <w:rsid w:val="008541E2"/>
    <w:rsid w:val="008548EC"/>
    <w:rsid w:val="00854A60"/>
    <w:rsid w:val="00856044"/>
    <w:rsid w:val="008564D9"/>
    <w:rsid w:val="00857128"/>
    <w:rsid w:val="008572EC"/>
    <w:rsid w:val="008634BA"/>
    <w:rsid w:val="00865409"/>
    <w:rsid w:val="0087515F"/>
    <w:rsid w:val="0088052B"/>
    <w:rsid w:val="00884690"/>
    <w:rsid w:val="0088569A"/>
    <w:rsid w:val="00887AD0"/>
    <w:rsid w:val="00890586"/>
    <w:rsid w:val="00890A21"/>
    <w:rsid w:val="008957E3"/>
    <w:rsid w:val="008975CC"/>
    <w:rsid w:val="008A565F"/>
    <w:rsid w:val="008A62AB"/>
    <w:rsid w:val="008B4A97"/>
    <w:rsid w:val="008B54EB"/>
    <w:rsid w:val="008B77B7"/>
    <w:rsid w:val="008B7ABE"/>
    <w:rsid w:val="008D1A29"/>
    <w:rsid w:val="008D2CA2"/>
    <w:rsid w:val="008D52ED"/>
    <w:rsid w:val="008D6F0E"/>
    <w:rsid w:val="008E4D7B"/>
    <w:rsid w:val="008E692D"/>
    <w:rsid w:val="008E792B"/>
    <w:rsid w:val="008F06ED"/>
    <w:rsid w:val="008F35A5"/>
    <w:rsid w:val="00910FD0"/>
    <w:rsid w:val="0092106E"/>
    <w:rsid w:val="00923FC0"/>
    <w:rsid w:val="0093498A"/>
    <w:rsid w:val="00947CCE"/>
    <w:rsid w:val="00957041"/>
    <w:rsid w:val="009616D6"/>
    <w:rsid w:val="00967A45"/>
    <w:rsid w:val="009728AD"/>
    <w:rsid w:val="00975613"/>
    <w:rsid w:val="00986AF5"/>
    <w:rsid w:val="009903A0"/>
    <w:rsid w:val="009A51B1"/>
    <w:rsid w:val="009A5AD2"/>
    <w:rsid w:val="009B5693"/>
    <w:rsid w:val="009B729C"/>
    <w:rsid w:val="009C18A5"/>
    <w:rsid w:val="009C26E4"/>
    <w:rsid w:val="009D39DA"/>
    <w:rsid w:val="009E2B46"/>
    <w:rsid w:val="009E45DF"/>
    <w:rsid w:val="009E5C20"/>
    <w:rsid w:val="009F230B"/>
    <w:rsid w:val="00A02571"/>
    <w:rsid w:val="00A038FE"/>
    <w:rsid w:val="00A14A3B"/>
    <w:rsid w:val="00A161F7"/>
    <w:rsid w:val="00A30878"/>
    <w:rsid w:val="00A32BFA"/>
    <w:rsid w:val="00A3312F"/>
    <w:rsid w:val="00A42728"/>
    <w:rsid w:val="00A44D4C"/>
    <w:rsid w:val="00A471B2"/>
    <w:rsid w:val="00A53CA5"/>
    <w:rsid w:val="00A53F44"/>
    <w:rsid w:val="00A6142C"/>
    <w:rsid w:val="00A6261C"/>
    <w:rsid w:val="00A65033"/>
    <w:rsid w:val="00A65C85"/>
    <w:rsid w:val="00A67442"/>
    <w:rsid w:val="00A752EF"/>
    <w:rsid w:val="00A8000D"/>
    <w:rsid w:val="00AA3827"/>
    <w:rsid w:val="00AA6AA7"/>
    <w:rsid w:val="00AC1428"/>
    <w:rsid w:val="00AE5F1B"/>
    <w:rsid w:val="00AE6428"/>
    <w:rsid w:val="00B058D4"/>
    <w:rsid w:val="00B120FB"/>
    <w:rsid w:val="00B150B3"/>
    <w:rsid w:val="00B174C4"/>
    <w:rsid w:val="00B21CE9"/>
    <w:rsid w:val="00B24990"/>
    <w:rsid w:val="00B31341"/>
    <w:rsid w:val="00B3622F"/>
    <w:rsid w:val="00B429D4"/>
    <w:rsid w:val="00B47C19"/>
    <w:rsid w:val="00B53A0B"/>
    <w:rsid w:val="00B60E63"/>
    <w:rsid w:val="00B6311E"/>
    <w:rsid w:val="00B67448"/>
    <w:rsid w:val="00B70665"/>
    <w:rsid w:val="00B82076"/>
    <w:rsid w:val="00B921E9"/>
    <w:rsid w:val="00B937F4"/>
    <w:rsid w:val="00B9742C"/>
    <w:rsid w:val="00B9754D"/>
    <w:rsid w:val="00BA1CB2"/>
    <w:rsid w:val="00BA56DC"/>
    <w:rsid w:val="00BA595C"/>
    <w:rsid w:val="00BB118C"/>
    <w:rsid w:val="00BB3897"/>
    <w:rsid w:val="00BC0743"/>
    <w:rsid w:val="00BC0EF2"/>
    <w:rsid w:val="00BC27A0"/>
    <w:rsid w:val="00BC4CBD"/>
    <w:rsid w:val="00BC4DEC"/>
    <w:rsid w:val="00BC74D1"/>
    <w:rsid w:val="00BD2D2C"/>
    <w:rsid w:val="00BD5EFA"/>
    <w:rsid w:val="00BE4D00"/>
    <w:rsid w:val="00BF560B"/>
    <w:rsid w:val="00C02E13"/>
    <w:rsid w:val="00C27F8F"/>
    <w:rsid w:val="00C335EC"/>
    <w:rsid w:val="00C34169"/>
    <w:rsid w:val="00C4378A"/>
    <w:rsid w:val="00C47980"/>
    <w:rsid w:val="00C566DF"/>
    <w:rsid w:val="00C60B3D"/>
    <w:rsid w:val="00C62FEE"/>
    <w:rsid w:val="00C66A8C"/>
    <w:rsid w:val="00C80502"/>
    <w:rsid w:val="00C80A89"/>
    <w:rsid w:val="00C86424"/>
    <w:rsid w:val="00C91BC9"/>
    <w:rsid w:val="00C9206E"/>
    <w:rsid w:val="00C93726"/>
    <w:rsid w:val="00C968A8"/>
    <w:rsid w:val="00C96F23"/>
    <w:rsid w:val="00CA156C"/>
    <w:rsid w:val="00CA268A"/>
    <w:rsid w:val="00CB2976"/>
    <w:rsid w:val="00CB65C9"/>
    <w:rsid w:val="00CC63EB"/>
    <w:rsid w:val="00CC65D1"/>
    <w:rsid w:val="00CD145B"/>
    <w:rsid w:val="00CD1F56"/>
    <w:rsid w:val="00CD254E"/>
    <w:rsid w:val="00CD31B4"/>
    <w:rsid w:val="00D00776"/>
    <w:rsid w:val="00D01E47"/>
    <w:rsid w:val="00D14CC7"/>
    <w:rsid w:val="00D23E74"/>
    <w:rsid w:val="00D32148"/>
    <w:rsid w:val="00D36FD8"/>
    <w:rsid w:val="00D4141B"/>
    <w:rsid w:val="00D440F7"/>
    <w:rsid w:val="00D54644"/>
    <w:rsid w:val="00D823F5"/>
    <w:rsid w:val="00D83910"/>
    <w:rsid w:val="00D875C7"/>
    <w:rsid w:val="00D94064"/>
    <w:rsid w:val="00D94CBF"/>
    <w:rsid w:val="00D94D93"/>
    <w:rsid w:val="00D95CAF"/>
    <w:rsid w:val="00D96E1F"/>
    <w:rsid w:val="00DA241C"/>
    <w:rsid w:val="00DA74C8"/>
    <w:rsid w:val="00DA7D71"/>
    <w:rsid w:val="00DB6DE3"/>
    <w:rsid w:val="00DC54EA"/>
    <w:rsid w:val="00DC58D0"/>
    <w:rsid w:val="00DE4E30"/>
    <w:rsid w:val="00DE7178"/>
    <w:rsid w:val="00DF0B87"/>
    <w:rsid w:val="00DF25F9"/>
    <w:rsid w:val="00DF4A89"/>
    <w:rsid w:val="00DF59BD"/>
    <w:rsid w:val="00DF7E26"/>
    <w:rsid w:val="00E02D14"/>
    <w:rsid w:val="00E04212"/>
    <w:rsid w:val="00E1611B"/>
    <w:rsid w:val="00E1791B"/>
    <w:rsid w:val="00E21E03"/>
    <w:rsid w:val="00E24063"/>
    <w:rsid w:val="00E2550B"/>
    <w:rsid w:val="00E40C96"/>
    <w:rsid w:val="00E42F26"/>
    <w:rsid w:val="00E43687"/>
    <w:rsid w:val="00E55C44"/>
    <w:rsid w:val="00E678DC"/>
    <w:rsid w:val="00E70568"/>
    <w:rsid w:val="00E75A6C"/>
    <w:rsid w:val="00E92353"/>
    <w:rsid w:val="00E94BE5"/>
    <w:rsid w:val="00EA231F"/>
    <w:rsid w:val="00EA2DBB"/>
    <w:rsid w:val="00EB0F0D"/>
    <w:rsid w:val="00EB1577"/>
    <w:rsid w:val="00EB1BB8"/>
    <w:rsid w:val="00EB67E9"/>
    <w:rsid w:val="00EC0FB9"/>
    <w:rsid w:val="00EC2198"/>
    <w:rsid w:val="00ED1C53"/>
    <w:rsid w:val="00ED4C71"/>
    <w:rsid w:val="00EE0206"/>
    <w:rsid w:val="00EE6084"/>
    <w:rsid w:val="00EF0283"/>
    <w:rsid w:val="00EF2684"/>
    <w:rsid w:val="00EF3799"/>
    <w:rsid w:val="00EF6003"/>
    <w:rsid w:val="00F02723"/>
    <w:rsid w:val="00F02856"/>
    <w:rsid w:val="00F0574D"/>
    <w:rsid w:val="00F32287"/>
    <w:rsid w:val="00F3657C"/>
    <w:rsid w:val="00F42890"/>
    <w:rsid w:val="00F43EDF"/>
    <w:rsid w:val="00F55B34"/>
    <w:rsid w:val="00F81366"/>
    <w:rsid w:val="00F83884"/>
    <w:rsid w:val="00F86946"/>
    <w:rsid w:val="00F96D84"/>
    <w:rsid w:val="00F97BEC"/>
    <w:rsid w:val="00FA2040"/>
    <w:rsid w:val="00FA3715"/>
    <w:rsid w:val="00FA7ECF"/>
    <w:rsid w:val="00FB26D7"/>
    <w:rsid w:val="00FC1724"/>
    <w:rsid w:val="00FD28B1"/>
    <w:rsid w:val="00FE4631"/>
    <w:rsid w:val="00FF648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0DCD63B8"/>
  <w14:defaultImageDpi w14:val="300"/>
  <w15:docId w15:val="{DA82B16A-2994-4F12-B621-96A98862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F7E26"/>
    <w:pPr>
      <w:spacing w:line="276" w:lineRule="auto"/>
    </w:pPr>
    <w:rPr>
      <w:rFonts w:ascii="Helvetica Neue" w:hAnsi="Helvetica Neue"/>
      <w:sz w:val="22"/>
    </w:rPr>
  </w:style>
  <w:style w:type="paragraph" w:styleId="Kop1">
    <w:name w:val="heading 1"/>
    <w:basedOn w:val="Standaard"/>
    <w:next w:val="Standaard"/>
    <w:link w:val="Kop1Char"/>
    <w:autoRedefine/>
    <w:uiPriority w:val="9"/>
    <w:qFormat/>
    <w:rsid w:val="00195F8A"/>
    <w:pPr>
      <w:keepNext/>
      <w:keepLines/>
      <w:numPr>
        <w:numId w:val="49"/>
      </w:numPr>
      <w:outlineLvl w:val="0"/>
    </w:pPr>
    <w:rPr>
      <w:rFonts w:eastAsiaTheme="majorEastAsia" w:cstheme="majorBidi"/>
      <w:b/>
      <w:bCs/>
      <w:sz w:val="60"/>
      <w:szCs w:val="60"/>
    </w:rPr>
  </w:style>
  <w:style w:type="paragraph" w:styleId="Kop2">
    <w:name w:val="heading 2"/>
    <w:basedOn w:val="Standaard"/>
    <w:next w:val="Standaard"/>
    <w:link w:val="Kop2Char"/>
    <w:autoRedefine/>
    <w:uiPriority w:val="9"/>
    <w:unhideWhenUsed/>
    <w:qFormat/>
    <w:rsid w:val="00DF7E26"/>
    <w:pPr>
      <w:keepNext/>
      <w:keepLines/>
      <w:numPr>
        <w:ilvl w:val="1"/>
        <w:numId w:val="49"/>
      </w:numPr>
      <w:outlineLvl w:val="1"/>
    </w:pPr>
    <w:rPr>
      <w:rFonts w:eastAsia="Times New Roman" w:cs="Times New Roman"/>
      <w:b/>
      <w:bCs/>
      <w:sz w:val="30"/>
      <w:szCs w:val="30"/>
    </w:rPr>
  </w:style>
  <w:style w:type="paragraph" w:styleId="Kop3">
    <w:name w:val="heading 3"/>
    <w:basedOn w:val="Standaard"/>
    <w:next w:val="Standaard"/>
    <w:link w:val="Kop3Char"/>
    <w:autoRedefine/>
    <w:uiPriority w:val="9"/>
    <w:unhideWhenUsed/>
    <w:qFormat/>
    <w:rsid w:val="00D875C7"/>
    <w:pPr>
      <w:keepNext/>
      <w:keepLines/>
      <w:numPr>
        <w:ilvl w:val="2"/>
        <w:numId w:val="49"/>
      </w:numPr>
      <w:outlineLvl w:val="2"/>
    </w:pPr>
    <w:rPr>
      <w:rFonts w:eastAsiaTheme="majorEastAsia" w:cstheme="majorBidi"/>
      <w:b/>
      <w:bCs/>
      <w:sz w:val="26"/>
    </w:rPr>
  </w:style>
  <w:style w:type="paragraph" w:styleId="Kop4">
    <w:name w:val="heading 4"/>
    <w:basedOn w:val="Standaard"/>
    <w:next w:val="Standaard"/>
    <w:link w:val="Kop4Char"/>
    <w:uiPriority w:val="9"/>
    <w:unhideWhenUsed/>
    <w:rsid w:val="00CD1F56"/>
    <w:pPr>
      <w:keepNext/>
      <w:keepLines/>
      <w:numPr>
        <w:ilvl w:val="3"/>
        <w:numId w:val="49"/>
      </w:numPr>
      <w:outlineLvl w:val="3"/>
    </w:pPr>
    <w:rPr>
      <w:rFonts w:eastAsiaTheme="majorEastAsia" w:cstheme="majorBidi"/>
      <w:bCs/>
      <w:iCs/>
      <w:u w:val="single"/>
    </w:rPr>
  </w:style>
  <w:style w:type="paragraph" w:styleId="Kop5">
    <w:name w:val="heading 5"/>
    <w:basedOn w:val="Standaard"/>
    <w:next w:val="Standaard"/>
    <w:link w:val="Kop5Char"/>
    <w:uiPriority w:val="9"/>
    <w:semiHidden/>
    <w:unhideWhenUsed/>
    <w:rsid w:val="00D875C7"/>
    <w:pPr>
      <w:keepNext/>
      <w:keepLines/>
      <w:numPr>
        <w:ilvl w:val="4"/>
        <w:numId w:val="49"/>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D875C7"/>
    <w:pPr>
      <w:keepNext/>
      <w:keepLines/>
      <w:numPr>
        <w:ilvl w:val="5"/>
        <w:numId w:val="49"/>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D875C7"/>
    <w:pPr>
      <w:keepNext/>
      <w:keepLines/>
      <w:numPr>
        <w:ilvl w:val="6"/>
        <w:numId w:val="49"/>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D875C7"/>
    <w:pPr>
      <w:keepNext/>
      <w:keepLines/>
      <w:numPr>
        <w:ilvl w:val="7"/>
        <w:numId w:val="49"/>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875C7"/>
    <w:pPr>
      <w:keepNext/>
      <w:keepLines/>
      <w:numPr>
        <w:ilvl w:val="8"/>
        <w:numId w:val="4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5F8A"/>
    <w:rPr>
      <w:rFonts w:ascii="Helvetica Neue" w:eastAsiaTheme="majorEastAsia" w:hAnsi="Helvetica Neue" w:cstheme="majorBidi"/>
      <w:b/>
      <w:bCs/>
      <w:sz w:val="60"/>
      <w:szCs w:val="60"/>
    </w:rPr>
  </w:style>
  <w:style w:type="character" w:customStyle="1" w:styleId="Kop2Char">
    <w:name w:val="Kop 2 Char"/>
    <w:basedOn w:val="Standaardalinea-lettertype"/>
    <w:link w:val="Kop2"/>
    <w:uiPriority w:val="9"/>
    <w:rsid w:val="00DF7E26"/>
    <w:rPr>
      <w:rFonts w:ascii="Helvetica Neue" w:eastAsia="Times New Roman" w:hAnsi="Helvetica Neue" w:cs="Times New Roman"/>
      <w:b/>
      <w:bCs/>
      <w:sz w:val="30"/>
      <w:szCs w:val="30"/>
    </w:rPr>
  </w:style>
  <w:style w:type="character" w:customStyle="1" w:styleId="Kop3Char">
    <w:name w:val="Kop 3 Char"/>
    <w:basedOn w:val="Standaardalinea-lettertype"/>
    <w:link w:val="Kop3"/>
    <w:uiPriority w:val="9"/>
    <w:rsid w:val="00D875C7"/>
    <w:rPr>
      <w:rFonts w:ascii="Helvetica Neue" w:eastAsiaTheme="majorEastAsia" w:hAnsi="Helvetica Neue" w:cstheme="majorBidi"/>
      <w:b/>
      <w:bCs/>
      <w:sz w:val="26"/>
    </w:rPr>
  </w:style>
  <w:style w:type="character" w:customStyle="1" w:styleId="Kop4Char">
    <w:name w:val="Kop 4 Char"/>
    <w:basedOn w:val="Standaardalinea-lettertype"/>
    <w:link w:val="Kop4"/>
    <w:uiPriority w:val="9"/>
    <w:rsid w:val="00CD1F56"/>
    <w:rPr>
      <w:rFonts w:asciiTheme="majorHAnsi" w:eastAsiaTheme="majorEastAsia" w:hAnsiTheme="majorHAnsi" w:cstheme="majorBidi"/>
      <w:bCs/>
      <w:iCs/>
      <w:u w:val="single"/>
    </w:rPr>
  </w:style>
  <w:style w:type="paragraph" w:styleId="Titel">
    <w:name w:val="Title"/>
    <w:basedOn w:val="Standaard"/>
    <w:next w:val="Standaard"/>
    <w:link w:val="TitelChar"/>
    <w:autoRedefine/>
    <w:uiPriority w:val="10"/>
    <w:rsid w:val="00F32287"/>
    <w:pPr>
      <w:pBdr>
        <w:bottom w:val="single" w:sz="8" w:space="4" w:color="4F81BD" w:themeColor="accent1"/>
      </w:pBdr>
      <w:contextualSpacing/>
    </w:pPr>
    <w:rPr>
      <w:rFonts w:eastAsiaTheme="majorEastAsia" w:cstheme="majorBidi"/>
      <w:spacing w:val="5"/>
      <w:kern w:val="28"/>
      <w:sz w:val="52"/>
      <w:szCs w:val="52"/>
    </w:rPr>
  </w:style>
  <w:style w:type="character" w:customStyle="1" w:styleId="TitelChar">
    <w:name w:val="Titel Char"/>
    <w:basedOn w:val="Standaardalinea-lettertype"/>
    <w:link w:val="Titel"/>
    <w:uiPriority w:val="10"/>
    <w:rsid w:val="00F32287"/>
    <w:rPr>
      <w:rFonts w:asciiTheme="majorHAnsi" w:eastAsiaTheme="majorEastAsia" w:hAnsiTheme="majorHAnsi" w:cstheme="majorBidi"/>
      <w:spacing w:val="5"/>
      <w:kern w:val="28"/>
      <w:sz w:val="52"/>
      <w:szCs w:val="52"/>
    </w:rPr>
  </w:style>
  <w:style w:type="paragraph" w:styleId="Ondertitel">
    <w:name w:val="Subtitle"/>
    <w:basedOn w:val="Standaard"/>
    <w:next w:val="Standaard"/>
    <w:link w:val="OndertitelChar"/>
    <w:autoRedefine/>
    <w:uiPriority w:val="11"/>
    <w:qFormat/>
    <w:rsid w:val="00A3312F"/>
    <w:pPr>
      <w:numPr>
        <w:ilvl w:val="1"/>
      </w:numPr>
      <w:jc w:val="right"/>
    </w:pPr>
    <w:rPr>
      <w:rFonts w:eastAsiaTheme="majorEastAsia" w:cstheme="majorBidi"/>
      <w:i/>
      <w:iCs/>
      <w:spacing w:val="15"/>
      <w:sz w:val="16"/>
      <w:szCs w:val="16"/>
      <w:lang w:val="en-US"/>
    </w:rPr>
  </w:style>
  <w:style w:type="character" w:customStyle="1" w:styleId="OndertitelChar">
    <w:name w:val="Ondertitel Char"/>
    <w:basedOn w:val="Standaardalinea-lettertype"/>
    <w:link w:val="Ondertitel"/>
    <w:uiPriority w:val="11"/>
    <w:rsid w:val="00A3312F"/>
    <w:rPr>
      <w:rFonts w:ascii="Helvetica Neue" w:eastAsiaTheme="majorEastAsia" w:hAnsi="Helvetica Neue" w:cstheme="majorBidi"/>
      <w:i/>
      <w:iCs/>
      <w:spacing w:val="15"/>
      <w:sz w:val="16"/>
      <w:szCs w:val="16"/>
      <w:lang w:val="en-US"/>
    </w:rPr>
  </w:style>
  <w:style w:type="paragraph" w:styleId="Inhopg1">
    <w:name w:val="toc 1"/>
    <w:basedOn w:val="Standaard"/>
    <w:next w:val="Standaard"/>
    <w:autoRedefine/>
    <w:uiPriority w:val="39"/>
    <w:unhideWhenUsed/>
    <w:qFormat/>
    <w:rsid w:val="00E02D14"/>
    <w:rPr>
      <w:b/>
      <w:szCs w:val="22"/>
    </w:rPr>
  </w:style>
  <w:style w:type="paragraph" w:styleId="Inhopg2">
    <w:name w:val="toc 2"/>
    <w:basedOn w:val="Standaard"/>
    <w:next w:val="Standaard"/>
    <w:autoRedefine/>
    <w:uiPriority w:val="39"/>
    <w:unhideWhenUsed/>
    <w:qFormat/>
    <w:rsid w:val="00E02D14"/>
    <w:pPr>
      <w:ind w:left="220"/>
    </w:pPr>
    <w:rPr>
      <w:b/>
      <w:szCs w:val="22"/>
    </w:rPr>
  </w:style>
  <w:style w:type="paragraph" w:styleId="Inhopg3">
    <w:name w:val="toc 3"/>
    <w:basedOn w:val="Standaard"/>
    <w:next w:val="Standaard"/>
    <w:autoRedefine/>
    <w:uiPriority w:val="39"/>
    <w:unhideWhenUsed/>
    <w:rsid w:val="00986AF5"/>
    <w:pPr>
      <w:ind w:left="440"/>
    </w:pPr>
    <w:rPr>
      <w:rFonts w:asciiTheme="minorHAnsi" w:hAnsiTheme="minorHAnsi"/>
      <w:szCs w:val="22"/>
    </w:rPr>
  </w:style>
  <w:style w:type="paragraph" w:styleId="Lijstalinea">
    <w:name w:val="List Paragraph"/>
    <w:basedOn w:val="Standaard"/>
    <w:uiPriority w:val="34"/>
    <w:qFormat/>
    <w:rsid w:val="003B385F"/>
    <w:pPr>
      <w:ind w:left="720"/>
      <w:contextualSpacing/>
    </w:pPr>
  </w:style>
  <w:style w:type="paragraph" w:styleId="Geenafstand">
    <w:name w:val="No Spacing"/>
    <w:uiPriority w:val="1"/>
    <w:rsid w:val="006037C3"/>
    <w:rPr>
      <w:rFonts w:ascii="Swis721 BT" w:hAnsi="Swis721 BT"/>
      <w:sz w:val="22"/>
    </w:rPr>
  </w:style>
  <w:style w:type="character" w:styleId="Subtielebenadrukking">
    <w:name w:val="Subtle Emphasis"/>
    <w:basedOn w:val="Standaardalinea-lettertype"/>
    <w:uiPriority w:val="19"/>
    <w:rsid w:val="006037C3"/>
    <w:rPr>
      <w:i/>
      <w:iCs/>
      <w:color w:val="808080" w:themeColor="text1" w:themeTint="7F"/>
    </w:rPr>
  </w:style>
  <w:style w:type="paragraph" w:styleId="Citaat">
    <w:name w:val="Quote"/>
    <w:basedOn w:val="Standaard"/>
    <w:next w:val="Standaard"/>
    <w:link w:val="CitaatChar"/>
    <w:autoRedefine/>
    <w:uiPriority w:val="29"/>
    <w:qFormat/>
    <w:rsid w:val="006037C3"/>
    <w:rPr>
      <w:i/>
      <w:iCs/>
      <w:color w:val="000000" w:themeColor="text1"/>
    </w:rPr>
  </w:style>
  <w:style w:type="character" w:customStyle="1" w:styleId="CitaatChar">
    <w:name w:val="Citaat Char"/>
    <w:basedOn w:val="Standaardalinea-lettertype"/>
    <w:link w:val="Citaat"/>
    <w:uiPriority w:val="29"/>
    <w:rsid w:val="006037C3"/>
    <w:rPr>
      <w:rFonts w:ascii="Swis721 BT" w:hAnsi="Swis721 BT"/>
      <w:i/>
      <w:iCs/>
      <w:color w:val="000000" w:themeColor="text1"/>
      <w:sz w:val="22"/>
    </w:rPr>
  </w:style>
  <w:style w:type="paragraph" w:styleId="Koptekst">
    <w:name w:val="header"/>
    <w:basedOn w:val="Standaard"/>
    <w:link w:val="KoptekstChar"/>
    <w:uiPriority w:val="99"/>
    <w:unhideWhenUsed/>
    <w:rsid w:val="00F813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81366"/>
    <w:rPr>
      <w:rFonts w:ascii="Swis721 BT" w:hAnsi="Swis721 BT"/>
      <w:sz w:val="22"/>
    </w:rPr>
  </w:style>
  <w:style w:type="paragraph" w:styleId="Voettekst">
    <w:name w:val="footer"/>
    <w:basedOn w:val="Standaard"/>
    <w:link w:val="VoettekstChar"/>
    <w:uiPriority w:val="99"/>
    <w:unhideWhenUsed/>
    <w:rsid w:val="00F813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81366"/>
    <w:rPr>
      <w:rFonts w:ascii="Swis721 BT" w:hAnsi="Swis721 BT"/>
      <w:sz w:val="22"/>
    </w:rPr>
  </w:style>
  <w:style w:type="character" w:styleId="Paginanummer">
    <w:name w:val="page number"/>
    <w:basedOn w:val="Standaardalinea-lettertype"/>
    <w:uiPriority w:val="99"/>
    <w:semiHidden/>
    <w:unhideWhenUsed/>
    <w:rsid w:val="00857128"/>
  </w:style>
  <w:style w:type="paragraph" w:styleId="Kopvaninhoudsopgave">
    <w:name w:val="TOC Heading"/>
    <w:basedOn w:val="Kop1"/>
    <w:next w:val="Standaard"/>
    <w:uiPriority w:val="39"/>
    <w:unhideWhenUsed/>
    <w:qFormat/>
    <w:rsid w:val="00BD2D2C"/>
    <w:pPr>
      <w:numPr>
        <w:numId w:val="0"/>
      </w:numPr>
      <w:outlineLvl w:val="9"/>
    </w:pPr>
    <w:rPr>
      <w:sz w:val="56"/>
      <w:szCs w:val="28"/>
    </w:rPr>
  </w:style>
  <w:style w:type="paragraph" w:styleId="Ballontekst">
    <w:name w:val="Balloon Text"/>
    <w:basedOn w:val="Standaard"/>
    <w:link w:val="BallontekstChar"/>
    <w:uiPriority w:val="99"/>
    <w:semiHidden/>
    <w:unhideWhenUsed/>
    <w:rsid w:val="00857128"/>
    <w:pPr>
      <w:spacing w:line="240" w:lineRule="auto"/>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857128"/>
    <w:rPr>
      <w:rFonts w:ascii="Lucida Grande" w:hAnsi="Lucida Grande" w:cs="Lucida Grande"/>
      <w:sz w:val="18"/>
      <w:szCs w:val="18"/>
    </w:rPr>
  </w:style>
  <w:style w:type="paragraph" w:styleId="Inhopg4">
    <w:name w:val="toc 4"/>
    <w:basedOn w:val="Standaard"/>
    <w:next w:val="Standaard"/>
    <w:autoRedefine/>
    <w:uiPriority w:val="39"/>
    <w:unhideWhenUsed/>
    <w:rsid w:val="00857128"/>
    <w:pPr>
      <w:ind w:left="660"/>
    </w:pPr>
    <w:rPr>
      <w:rFonts w:asciiTheme="minorHAnsi" w:hAnsiTheme="minorHAnsi"/>
      <w:sz w:val="20"/>
      <w:szCs w:val="20"/>
    </w:rPr>
  </w:style>
  <w:style w:type="paragraph" w:styleId="Inhopg5">
    <w:name w:val="toc 5"/>
    <w:basedOn w:val="Standaard"/>
    <w:next w:val="Standaard"/>
    <w:autoRedefine/>
    <w:uiPriority w:val="39"/>
    <w:unhideWhenUsed/>
    <w:rsid w:val="00857128"/>
    <w:pPr>
      <w:ind w:left="880"/>
    </w:pPr>
    <w:rPr>
      <w:rFonts w:asciiTheme="minorHAnsi" w:hAnsiTheme="minorHAnsi"/>
      <w:sz w:val="20"/>
      <w:szCs w:val="20"/>
    </w:rPr>
  </w:style>
  <w:style w:type="paragraph" w:styleId="Inhopg6">
    <w:name w:val="toc 6"/>
    <w:basedOn w:val="Standaard"/>
    <w:next w:val="Standaard"/>
    <w:autoRedefine/>
    <w:uiPriority w:val="39"/>
    <w:unhideWhenUsed/>
    <w:rsid w:val="00857128"/>
    <w:pPr>
      <w:ind w:left="1100"/>
    </w:pPr>
    <w:rPr>
      <w:rFonts w:asciiTheme="minorHAnsi" w:hAnsiTheme="minorHAnsi"/>
      <w:sz w:val="20"/>
      <w:szCs w:val="20"/>
    </w:rPr>
  </w:style>
  <w:style w:type="paragraph" w:styleId="Inhopg7">
    <w:name w:val="toc 7"/>
    <w:basedOn w:val="Standaard"/>
    <w:next w:val="Standaard"/>
    <w:autoRedefine/>
    <w:uiPriority w:val="39"/>
    <w:unhideWhenUsed/>
    <w:rsid w:val="00857128"/>
    <w:pPr>
      <w:ind w:left="1320"/>
    </w:pPr>
    <w:rPr>
      <w:rFonts w:asciiTheme="minorHAnsi" w:hAnsiTheme="minorHAnsi"/>
      <w:sz w:val="20"/>
      <w:szCs w:val="20"/>
    </w:rPr>
  </w:style>
  <w:style w:type="paragraph" w:styleId="Inhopg8">
    <w:name w:val="toc 8"/>
    <w:basedOn w:val="Standaard"/>
    <w:next w:val="Standaard"/>
    <w:autoRedefine/>
    <w:uiPriority w:val="39"/>
    <w:unhideWhenUsed/>
    <w:rsid w:val="00857128"/>
    <w:pPr>
      <w:ind w:left="1540"/>
    </w:pPr>
    <w:rPr>
      <w:rFonts w:asciiTheme="minorHAnsi" w:hAnsiTheme="minorHAnsi"/>
      <w:sz w:val="20"/>
      <w:szCs w:val="20"/>
    </w:rPr>
  </w:style>
  <w:style w:type="paragraph" w:styleId="Inhopg9">
    <w:name w:val="toc 9"/>
    <w:basedOn w:val="Standaard"/>
    <w:next w:val="Standaard"/>
    <w:autoRedefine/>
    <w:uiPriority w:val="39"/>
    <w:unhideWhenUsed/>
    <w:rsid w:val="00857128"/>
    <w:pPr>
      <w:ind w:left="1760"/>
    </w:pPr>
    <w:rPr>
      <w:rFonts w:asciiTheme="minorHAnsi" w:hAnsiTheme="minorHAnsi"/>
      <w:sz w:val="20"/>
      <w:szCs w:val="20"/>
    </w:rPr>
  </w:style>
  <w:style w:type="paragraph" w:customStyle="1" w:styleId="Tabeltitel">
    <w:name w:val="Tabel titel"/>
    <w:basedOn w:val="Standaard"/>
    <w:autoRedefine/>
    <w:qFormat/>
    <w:rsid w:val="00C27F8F"/>
    <w:rPr>
      <w:b/>
      <w:color w:val="FFFFFF" w:themeColor="background1"/>
      <w:sz w:val="20"/>
    </w:rPr>
  </w:style>
  <w:style w:type="paragraph" w:customStyle="1" w:styleId="Tabelcontent">
    <w:name w:val="Tabel content"/>
    <w:basedOn w:val="Standaard"/>
    <w:autoRedefine/>
    <w:qFormat/>
    <w:rsid w:val="00C27F8F"/>
    <w:pPr>
      <w:spacing w:line="240" w:lineRule="auto"/>
    </w:pPr>
    <w:rPr>
      <w:sz w:val="18"/>
      <w:lang w:val="en-US"/>
    </w:rPr>
  </w:style>
  <w:style w:type="table" w:customStyle="1" w:styleId="Stijl1">
    <w:name w:val="Stijl1"/>
    <w:basedOn w:val="Gemiddeldearcering1"/>
    <w:uiPriority w:val="99"/>
    <w:rsid w:val="00C27F8F"/>
    <w:rPr>
      <w:rFonts w:ascii="Swis721 BT" w:hAnsi="Swis721 BT"/>
      <w:sz w:val="18"/>
      <w:szCs w:val="20"/>
      <w:lang w:val="en-US" w:eastAsia="en-US"/>
    </w:rPr>
    <w:tblPr>
      <w:tblBorders>
        <w:top w:val="single" w:sz="8" w:space="0" w:color="DEDEDE"/>
        <w:left w:val="single" w:sz="8" w:space="0" w:color="DEDEDE"/>
        <w:bottom w:val="single" w:sz="8" w:space="0" w:color="DEDEDE"/>
        <w:right w:val="single" w:sz="8" w:space="0" w:color="DEDEDE"/>
        <w:insideH w:val="single" w:sz="6" w:space="0" w:color="DEDEDE"/>
        <w:insideV w:val="single" w:sz="6" w:space="0" w:color="DEDEDE"/>
      </w:tblBorders>
    </w:tblPr>
    <w:tcPr>
      <w:shd w:val="clear" w:color="auto" w:fill="auto"/>
    </w:tcPr>
    <w:tblStylePr w:type="firstRow">
      <w:pPr>
        <w:spacing w:before="0" w:after="0" w:line="240" w:lineRule="auto"/>
        <w:jc w:val="left"/>
      </w:pPr>
      <w:rPr>
        <w:rFonts w:ascii="Lucida Grande" w:hAnsi="Lucida Grande"/>
        <w:b w:val="0"/>
        <w:bCs/>
        <w:i w:val="0"/>
        <w:color w:val="auto"/>
        <w:sz w:val="22"/>
      </w:rPr>
      <w:tblPr/>
      <w:tcPr>
        <w:tcBorders>
          <w:top w:val="single" w:sz="8" w:space="0" w:color="DEDEDE"/>
          <w:left w:val="single" w:sz="8" w:space="0" w:color="DEDEDE"/>
          <w:bottom w:val="single" w:sz="8" w:space="0" w:color="DEDEDE"/>
          <w:right w:val="single" w:sz="8" w:space="0" w:color="DEDEDE"/>
          <w:insideH w:val="single" w:sz="8" w:space="0" w:color="DEDEDE"/>
          <w:insideV w:val="single" w:sz="8" w:space="0" w:color="DEDEDE"/>
          <w:tl2br w:val="nil"/>
          <w:tr2bl w:val="nil"/>
        </w:tcBorders>
        <w:shd w:val="clear" w:color="auto" w:fill="908053"/>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pPr>
        <w:jc w:val="left"/>
      </w:pPr>
      <w:rPr>
        <w:rFonts w:ascii="Lucida Grande" w:hAnsi="Lucida Grande"/>
        <w:b w:val="0"/>
        <w:i w:val="0"/>
        <w:sz w:val="18"/>
      </w:rPr>
      <w:tblPr/>
      <w:tcPr>
        <w:tcBorders>
          <w:top w:val="single" w:sz="8" w:space="0" w:color="DEDEDE"/>
          <w:left w:val="single" w:sz="8" w:space="0" w:color="DEDEDE"/>
          <w:bottom w:val="single" w:sz="8" w:space="0" w:color="DEDEDE"/>
          <w:right w:val="single" w:sz="8" w:space="0" w:color="DEDEDE"/>
          <w:insideH w:val="single" w:sz="8" w:space="0" w:color="DEDEDE"/>
          <w:insideV w:val="single" w:sz="8" w:space="0" w:color="DEDEDE"/>
          <w:tl2br w:val="nil"/>
          <w:tr2bl w:val="nil"/>
        </w:tcBorders>
        <w:shd w:val="clear" w:color="auto" w:fill="EBEBEB"/>
      </w:tcPr>
    </w:tblStylePr>
    <w:tblStylePr w:type="band2Horz">
      <w:pPr>
        <w:jc w:val="left"/>
      </w:pPr>
      <w:rPr>
        <w:rFonts w:ascii="Lucida Grande" w:hAnsi="Lucida Grande"/>
        <w:b w:val="0"/>
        <w:i w:val="0"/>
        <w:color w:val="auto"/>
        <w:sz w:val="18"/>
      </w:rPr>
      <w:tblPr/>
      <w:tcPr>
        <w:tcBorders>
          <w:top w:val="single" w:sz="8" w:space="0" w:color="DEDEDE"/>
          <w:left w:val="single" w:sz="8" w:space="0" w:color="DEDEDE"/>
          <w:bottom w:val="single" w:sz="8" w:space="0" w:color="DEDEDE"/>
          <w:right w:val="single" w:sz="8" w:space="0" w:color="DEDEDE"/>
          <w:insideH w:val="single" w:sz="8" w:space="0" w:color="DEDEDE"/>
          <w:insideV w:val="single" w:sz="8" w:space="0" w:color="DEDEDE"/>
          <w:tl2br w:val="nil"/>
          <w:tr2bl w:val="nil"/>
        </w:tcBorders>
        <w:shd w:val="clear" w:color="auto" w:fill="FFFFFF"/>
      </w:tcPr>
    </w:tblStylePr>
  </w:style>
  <w:style w:type="table" w:styleId="Gemiddeldearcering1">
    <w:name w:val="Medium Shading 1"/>
    <w:basedOn w:val="Standaardtabel"/>
    <w:uiPriority w:val="63"/>
    <w:rsid w:val="00C27F8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elraster">
    <w:name w:val="Table Grid"/>
    <w:basedOn w:val="Standaardtabel"/>
    <w:uiPriority w:val="59"/>
    <w:rsid w:val="00CB6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3F4134"/>
    <w:rPr>
      <w:color w:val="0000FF" w:themeColor="hyperlink"/>
      <w:u w:val="single"/>
    </w:rPr>
  </w:style>
  <w:style w:type="character" w:customStyle="1" w:styleId="apple-converted-space">
    <w:name w:val="apple-converted-space"/>
    <w:basedOn w:val="Standaardalinea-lettertype"/>
    <w:rsid w:val="000C0912"/>
  </w:style>
  <w:style w:type="character" w:styleId="GevolgdeHyperlink">
    <w:name w:val="FollowedHyperlink"/>
    <w:basedOn w:val="Standaardalinea-lettertype"/>
    <w:uiPriority w:val="99"/>
    <w:semiHidden/>
    <w:unhideWhenUsed/>
    <w:rsid w:val="00772242"/>
    <w:rPr>
      <w:color w:val="800080" w:themeColor="followedHyperlink"/>
      <w:u w:val="single"/>
    </w:rPr>
  </w:style>
  <w:style w:type="paragraph" w:styleId="Bijschrift">
    <w:name w:val="caption"/>
    <w:basedOn w:val="Standaard"/>
    <w:next w:val="Standaard"/>
    <w:uiPriority w:val="35"/>
    <w:unhideWhenUsed/>
    <w:qFormat/>
    <w:rsid w:val="001E2F08"/>
    <w:pPr>
      <w:spacing w:after="200" w:line="240" w:lineRule="auto"/>
    </w:pPr>
    <w:rPr>
      <w:i/>
      <w:iCs/>
      <w:color w:val="D9D9D9" w:themeColor="background1" w:themeShade="D9"/>
      <w:sz w:val="18"/>
      <w:szCs w:val="18"/>
    </w:rPr>
  </w:style>
  <w:style w:type="character" w:customStyle="1" w:styleId="Kop5Char">
    <w:name w:val="Kop 5 Char"/>
    <w:basedOn w:val="Standaardalinea-lettertype"/>
    <w:link w:val="Kop5"/>
    <w:uiPriority w:val="9"/>
    <w:semiHidden/>
    <w:rsid w:val="00D875C7"/>
    <w:rPr>
      <w:rFonts w:asciiTheme="majorHAnsi" w:eastAsiaTheme="majorEastAsia" w:hAnsiTheme="majorHAnsi" w:cstheme="majorBidi"/>
      <w:color w:val="365F91" w:themeColor="accent1" w:themeShade="BF"/>
      <w:sz w:val="22"/>
    </w:rPr>
  </w:style>
  <w:style w:type="character" w:customStyle="1" w:styleId="Kop6Char">
    <w:name w:val="Kop 6 Char"/>
    <w:basedOn w:val="Standaardalinea-lettertype"/>
    <w:link w:val="Kop6"/>
    <w:uiPriority w:val="9"/>
    <w:semiHidden/>
    <w:rsid w:val="00D875C7"/>
    <w:rPr>
      <w:rFonts w:asciiTheme="majorHAnsi" w:eastAsiaTheme="majorEastAsia" w:hAnsiTheme="majorHAnsi" w:cstheme="majorBidi"/>
      <w:color w:val="243F60" w:themeColor="accent1" w:themeShade="7F"/>
      <w:sz w:val="22"/>
    </w:rPr>
  </w:style>
  <w:style w:type="character" w:customStyle="1" w:styleId="Kop7Char">
    <w:name w:val="Kop 7 Char"/>
    <w:basedOn w:val="Standaardalinea-lettertype"/>
    <w:link w:val="Kop7"/>
    <w:uiPriority w:val="9"/>
    <w:semiHidden/>
    <w:rsid w:val="00D875C7"/>
    <w:rPr>
      <w:rFonts w:asciiTheme="majorHAnsi" w:eastAsiaTheme="majorEastAsia" w:hAnsiTheme="majorHAnsi" w:cstheme="majorBidi"/>
      <w:i/>
      <w:iCs/>
      <w:color w:val="243F60" w:themeColor="accent1" w:themeShade="7F"/>
      <w:sz w:val="22"/>
    </w:rPr>
  </w:style>
  <w:style w:type="character" w:customStyle="1" w:styleId="Kop8Char">
    <w:name w:val="Kop 8 Char"/>
    <w:basedOn w:val="Standaardalinea-lettertype"/>
    <w:link w:val="Kop8"/>
    <w:uiPriority w:val="9"/>
    <w:semiHidden/>
    <w:rsid w:val="00D875C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875C7"/>
    <w:rPr>
      <w:rFonts w:asciiTheme="majorHAnsi" w:eastAsiaTheme="majorEastAsia" w:hAnsiTheme="majorHAnsi" w:cstheme="majorBidi"/>
      <w:i/>
      <w:iCs/>
      <w:color w:val="272727" w:themeColor="text1" w:themeTint="D8"/>
      <w:sz w:val="21"/>
      <w:szCs w:val="21"/>
    </w:rPr>
  </w:style>
  <w:style w:type="character" w:customStyle="1" w:styleId="values">
    <w:name w:val="values"/>
    <w:basedOn w:val="Standaardalinea-lettertype"/>
    <w:rsid w:val="00D321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4919">
      <w:bodyDiv w:val="1"/>
      <w:marLeft w:val="0"/>
      <w:marRight w:val="0"/>
      <w:marTop w:val="0"/>
      <w:marBottom w:val="0"/>
      <w:divBdr>
        <w:top w:val="none" w:sz="0" w:space="0" w:color="auto"/>
        <w:left w:val="none" w:sz="0" w:space="0" w:color="auto"/>
        <w:bottom w:val="none" w:sz="0" w:space="0" w:color="auto"/>
        <w:right w:val="none" w:sz="0" w:space="0" w:color="auto"/>
      </w:divBdr>
    </w:div>
    <w:div w:id="169564301">
      <w:bodyDiv w:val="1"/>
      <w:marLeft w:val="0"/>
      <w:marRight w:val="0"/>
      <w:marTop w:val="0"/>
      <w:marBottom w:val="0"/>
      <w:divBdr>
        <w:top w:val="none" w:sz="0" w:space="0" w:color="auto"/>
        <w:left w:val="none" w:sz="0" w:space="0" w:color="auto"/>
        <w:bottom w:val="none" w:sz="0" w:space="0" w:color="auto"/>
        <w:right w:val="none" w:sz="0" w:space="0" w:color="auto"/>
      </w:divBdr>
    </w:div>
    <w:div w:id="234165864">
      <w:bodyDiv w:val="1"/>
      <w:marLeft w:val="0"/>
      <w:marRight w:val="0"/>
      <w:marTop w:val="0"/>
      <w:marBottom w:val="0"/>
      <w:divBdr>
        <w:top w:val="none" w:sz="0" w:space="0" w:color="auto"/>
        <w:left w:val="none" w:sz="0" w:space="0" w:color="auto"/>
        <w:bottom w:val="none" w:sz="0" w:space="0" w:color="auto"/>
        <w:right w:val="none" w:sz="0" w:space="0" w:color="auto"/>
      </w:divBdr>
    </w:div>
    <w:div w:id="292298255">
      <w:bodyDiv w:val="1"/>
      <w:marLeft w:val="0"/>
      <w:marRight w:val="0"/>
      <w:marTop w:val="0"/>
      <w:marBottom w:val="0"/>
      <w:divBdr>
        <w:top w:val="none" w:sz="0" w:space="0" w:color="auto"/>
        <w:left w:val="none" w:sz="0" w:space="0" w:color="auto"/>
        <w:bottom w:val="none" w:sz="0" w:space="0" w:color="auto"/>
        <w:right w:val="none" w:sz="0" w:space="0" w:color="auto"/>
      </w:divBdr>
    </w:div>
    <w:div w:id="299307574">
      <w:bodyDiv w:val="1"/>
      <w:marLeft w:val="0"/>
      <w:marRight w:val="0"/>
      <w:marTop w:val="0"/>
      <w:marBottom w:val="0"/>
      <w:divBdr>
        <w:top w:val="none" w:sz="0" w:space="0" w:color="auto"/>
        <w:left w:val="none" w:sz="0" w:space="0" w:color="auto"/>
        <w:bottom w:val="none" w:sz="0" w:space="0" w:color="auto"/>
        <w:right w:val="none" w:sz="0" w:space="0" w:color="auto"/>
      </w:divBdr>
    </w:div>
    <w:div w:id="347146889">
      <w:bodyDiv w:val="1"/>
      <w:marLeft w:val="0"/>
      <w:marRight w:val="0"/>
      <w:marTop w:val="0"/>
      <w:marBottom w:val="0"/>
      <w:divBdr>
        <w:top w:val="none" w:sz="0" w:space="0" w:color="auto"/>
        <w:left w:val="none" w:sz="0" w:space="0" w:color="auto"/>
        <w:bottom w:val="none" w:sz="0" w:space="0" w:color="auto"/>
        <w:right w:val="none" w:sz="0" w:space="0" w:color="auto"/>
      </w:divBdr>
    </w:div>
    <w:div w:id="909582575">
      <w:bodyDiv w:val="1"/>
      <w:marLeft w:val="0"/>
      <w:marRight w:val="0"/>
      <w:marTop w:val="0"/>
      <w:marBottom w:val="0"/>
      <w:divBdr>
        <w:top w:val="none" w:sz="0" w:space="0" w:color="auto"/>
        <w:left w:val="none" w:sz="0" w:space="0" w:color="auto"/>
        <w:bottom w:val="none" w:sz="0" w:space="0" w:color="auto"/>
        <w:right w:val="none" w:sz="0" w:space="0" w:color="auto"/>
      </w:divBdr>
    </w:div>
    <w:div w:id="1125810035">
      <w:bodyDiv w:val="1"/>
      <w:marLeft w:val="0"/>
      <w:marRight w:val="0"/>
      <w:marTop w:val="0"/>
      <w:marBottom w:val="0"/>
      <w:divBdr>
        <w:top w:val="none" w:sz="0" w:space="0" w:color="auto"/>
        <w:left w:val="none" w:sz="0" w:space="0" w:color="auto"/>
        <w:bottom w:val="none" w:sz="0" w:space="0" w:color="auto"/>
        <w:right w:val="none" w:sz="0" w:space="0" w:color="auto"/>
      </w:divBdr>
    </w:div>
    <w:div w:id="1144854844">
      <w:bodyDiv w:val="1"/>
      <w:marLeft w:val="0"/>
      <w:marRight w:val="0"/>
      <w:marTop w:val="0"/>
      <w:marBottom w:val="0"/>
      <w:divBdr>
        <w:top w:val="none" w:sz="0" w:space="0" w:color="auto"/>
        <w:left w:val="none" w:sz="0" w:space="0" w:color="auto"/>
        <w:bottom w:val="none" w:sz="0" w:space="0" w:color="auto"/>
        <w:right w:val="none" w:sz="0" w:space="0" w:color="auto"/>
      </w:divBdr>
    </w:div>
    <w:div w:id="1158568441">
      <w:bodyDiv w:val="1"/>
      <w:marLeft w:val="0"/>
      <w:marRight w:val="0"/>
      <w:marTop w:val="0"/>
      <w:marBottom w:val="0"/>
      <w:divBdr>
        <w:top w:val="none" w:sz="0" w:space="0" w:color="auto"/>
        <w:left w:val="none" w:sz="0" w:space="0" w:color="auto"/>
        <w:bottom w:val="none" w:sz="0" w:space="0" w:color="auto"/>
        <w:right w:val="none" w:sz="0" w:space="0" w:color="auto"/>
      </w:divBdr>
    </w:div>
    <w:div w:id="1272710608">
      <w:bodyDiv w:val="1"/>
      <w:marLeft w:val="0"/>
      <w:marRight w:val="0"/>
      <w:marTop w:val="0"/>
      <w:marBottom w:val="0"/>
      <w:divBdr>
        <w:top w:val="none" w:sz="0" w:space="0" w:color="auto"/>
        <w:left w:val="none" w:sz="0" w:space="0" w:color="auto"/>
        <w:bottom w:val="none" w:sz="0" w:space="0" w:color="auto"/>
        <w:right w:val="none" w:sz="0" w:space="0" w:color="auto"/>
      </w:divBdr>
    </w:div>
    <w:div w:id="1282108590">
      <w:bodyDiv w:val="1"/>
      <w:marLeft w:val="0"/>
      <w:marRight w:val="0"/>
      <w:marTop w:val="0"/>
      <w:marBottom w:val="0"/>
      <w:divBdr>
        <w:top w:val="none" w:sz="0" w:space="0" w:color="auto"/>
        <w:left w:val="none" w:sz="0" w:space="0" w:color="auto"/>
        <w:bottom w:val="none" w:sz="0" w:space="0" w:color="auto"/>
        <w:right w:val="none" w:sz="0" w:space="0" w:color="auto"/>
      </w:divBdr>
    </w:div>
    <w:div w:id="1749842141">
      <w:bodyDiv w:val="1"/>
      <w:marLeft w:val="0"/>
      <w:marRight w:val="0"/>
      <w:marTop w:val="0"/>
      <w:marBottom w:val="0"/>
      <w:divBdr>
        <w:top w:val="none" w:sz="0" w:space="0" w:color="auto"/>
        <w:left w:val="none" w:sz="0" w:space="0" w:color="auto"/>
        <w:bottom w:val="none" w:sz="0" w:space="0" w:color="auto"/>
        <w:right w:val="none" w:sz="0" w:space="0" w:color="auto"/>
      </w:divBdr>
    </w:div>
    <w:div w:id="1758014595">
      <w:bodyDiv w:val="1"/>
      <w:marLeft w:val="0"/>
      <w:marRight w:val="0"/>
      <w:marTop w:val="0"/>
      <w:marBottom w:val="0"/>
      <w:divBdr>
        <w:top w:val="none" w:sz="0" w:space="0" w:color="auto"/>
        <w:left w:val="none" w:sz="0" w:space="0" w:color="auto"/>
        <w:bottom w:val="none" w:sz="0" w:space="0" w:color="auto"/>
        <w:right w:val="none" w:sz="0" w:space="0" w:color="auto"/>
      </w:divBdr>
    </w:div>
    <w:div w:id="2120946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trello.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pantone.com/color-of-the-year-2017" TargetMode="Externa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hyperlink" Target="http://agilemanifesto.org/" TargetMode="External"/><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pantone.com/color-of-the-year-2018-tools-for-designers" TargetMode="External"/><Relationship Id="rId20" Type="http://schemas.openxmlformats.org/officeDocument/2006/relationships/hyperlink" Target="https://www.smashingmagazine.com/2016/04/web-developer-guide-color/" TargetMode="External"/><Relationship Id="rId29" Type="http://schemas.openxmlformats.org/officeDocument/2006/relationships/image" Target="media/image15.png"/><Relationship Id="rId41" Type="http://schemas.openxmlformats.org/officeDocument/2006/relationships/hyperlink" Target="https://isas.han.nl/Default.aspx?F=MijnGegeve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2.png"/><Relationship Id="rId40" Type="http://schemas.openxmlformats.org/officeDocument/2006/relationships/hyperlink" Target="https://Trello.co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nderwijsonline.han.nl"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www.azquotes.com/quote/1352143?ref=scrum" TargetMode="External"/><Relationship Id="rId19" Type="http://schemas.openxmlformats.org/officeDocument/2006/relationships/hyperlink" Target="https://designshack.net/articles/graphics/greenery-pantone-color/" TargetMode="External"/><Relationship Id="rId31" Type="http://schemas.openxmlformats.org/officeDocument/2006/relationships/image" Target="media/image17.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pantone.com/fashion-color-trend-report-new-york-spring-2018" TargetMode="External"/><Relationship Id="rId22" Type="http://schemas.openxmlformats.org/officeDocument/2006/relationships/image" Target="media/image9.gi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footer" Target="footer3.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6.emf"/></Relationships>
</file>

<file path=word/_rels/header2.xml.rels><?xml version="1.0" encoding="UTF-8" standalone="yes"?>
<Relationships xmlns="http://schemas.openxmlformats.org/package/2006/relationships"><Relationship Id="rId1" Type="http://schemas.openxmlformats.org/officeDocument/2006/relationships/image" Target="media/image26.emf"/></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453A4-73F9-41F5-AFB8-6F442DB0E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18</Pages>
  <Words>4919</Words>
  <Characters>27055</Characters>
  <Application>Microsoft Office Word</Application>
  <DocSecurity>0</DocSecurity>
  <Lines>225</Lines>
  <Paragraphs>63</Paragraphs>
  <ScaleCrop>false</ScaleCrop>
  <HeadingPairs>
    <vt:vector size="2" baseType="variant">
      <vt:variant>
        <vt:lpstr>Titel</vt:lpstr>
      </vt:variant>
      <vt:variant>
        <vt:i4>1</vt:i4>
      </vt:variant>
    </vt:vector>
  </HeadingPairs>
  <TitlesOfParts>
    <vt:vector size="1" baseType="lpstr">
      <vt:lpstr>Casus EenmaalAndermaal</vt:lpstr>
    </vt:vector>
  </TitlesOfParts>
  <Company>Hogeschool van Arnhem &amp; Nijmegen</Company>
  <LinksUpToDate>false</LinksUpToDate>
  <CharactersWithSpaces>31911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Casus EenmaalAndermaal</dc:title>
  <dc:subject>I-Project</dc:subject>
  <dc:creator>Arnoud van Bers</dc:creator>
  <cp:keywords>Casus Eenmaal Andermaal;Pr-IP</cp:keywords>
  <dc:description/>
  <cp:lastModifiedBy>Otten Hendrik</cp:lastModifiedBy>
  <cp:revision>31</cp:revision>
  <cp:lastPrinted>2017-03-04T15:50:00Z</cp:lastPrinted>
  <dcterms:created xsi:type="dcterms:W3CDTF">2017-11-03T13:26:00Z</dcterms:created>
  <dcterms:modified xsi:type="dcterms:W3CDTF">2019-04-17T11:27:00Z</dcterms:modified>
  <cp:category>Pr-IP; Casus</cp:category>
</cp:coreProperties>
</file>